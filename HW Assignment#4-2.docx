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CF320" w14:textId="5187BDD1" w:rsidR="00377F76" w:rsidRPr="00377F76" w:rsidRDefault="007C21F9" w:rsidP="00377F76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  <w:r>
        <w:rPr>
          <w:noProof/>
          <w:lang w:eastAsia="zh-CN"/>
        </w:rPr>
        <w:drawing>
          <wp:inline distT="0" distB="0" distL="0" distR="0" wp14:anchorId="3F07951A" wp14:editId="5A6BB3A3">
            <wp:extent cx="570839" cy="570839"/>
            <wp:effectExtent l="0" t="0" r="0" b="0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1" cy="5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9C">
        <w:rPr>
          <w:noProof/>
          <w:lang w:eastAsia="zh-CN"/>
        </w:rPr>
        <w:t xml:space="preserve">               </w:t>
      </w:r>
      <w:r w:rsidR="00377F76">
        <w:rPr>
          <w:noProof/>
          <w:lang w:eastAsia="zh-CN"/>
        </w:rPr>
        <w:t xml:space="preserve">     </w:t>
      </w:r>
      <w:r w:rsidR="00974BCF">
        <w:rPr>
          <w:noProof/>
          <w:lang w:eastAsia="zh-CN"/>
        </w:rPr>
        <w:t xml:space="preserve"> </w:t>
      </w:r>
      <w:r w:rsidR="00377F76" w:rsidRP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>S</w:t>
      </w:r>
      <w:r w:rsid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 xml:space="preserve">an Francisco Bay University </w:t>
      </w:r>
    </w:p>
    <w:p w14:paraId="30D75787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5DC17CAF" w14:textId="33F6C921" w:rsidR="00B56056" w:rsidRDefault="00B56056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 w:rsidRPr="00B56056">
        <w:rPr>
          <w:rFonts w:eastAsia="TimesNewRomanPS-BoldMT" w:cs="SimSun"/>
          <w:b/>
          <w:bCs/>
          <w:sz w:val="24"/>
          <w:lang w:eastAsia="zh-CN"/>
        </w:rPr>
        <w:t>CE521 - Real-time Systems and Programmin</w:t>
      </w:r>
      <w:r w:rsidR="00540E78">
        <w:rPr>
          <w:rFonts w:eastAsia="TimesNewRomanPS-BoldMT" w:cs="SimSun"/>
          <w:b/>
          <w:bCs/>
          <w:sz w:val="24"/>
          <w:lang w:eastAsia="zh-CN"/>
        </w:rPr>
        <w:t>g</w:t>
      </w:r>
    </w:p>
    <w:p w14:paraId="17FE5661" w14:textId="7E341634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6F64E6">
        <w:rPr>
          <w:rFonts w:eastAsia="TimesNewRomanPS-BoldMT" w:cs="SimSun"/>
          <w:b/>
          <w:bCs/>
          <w:sz w:val="24"/>
          <w:lang w:eastAsia="zh-CN"/>
        </w:rPr>
        <w:t>Assignment #</w:t>
      </w:r>
      <w:r w:rsidR="008000A1">
        <w:rPr>
          <w:rFonts w:eastAsia="TimesNewRomanPS-BoldMT" w:cs="SimSun"/>
          <w:b/>
          <w:bCs/>
          <w:sz w:val="24"/>
          <w:lang w:eastAsia="zh-CN"/>
        </w:rPr>
        <w:t>4</w:t>
      </w:r>
    </w:p>
    <w:p w14:paraId="134474F3" w14:textId="340F8660" w:rsidR="00165779" w:rsidRDefault="006E57B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Due day: </w:t>
      </w:r>
      <w:r w:rsidR="001E4369">
        <w:rPr>
          <w:rFonts w:eastAsia="TimesNewRomanPS-BoldMT" w:cs="SimSun"/>
          <w:b/>
          <w:bCs/>
          <w:sz w:val="24"/>
          <w:lang w:eastAsia="zh-CN"/>
        </w:rPr>
        <w:t>3</w:t>
      </w:r>
      <w:r>
        <w:rPr>
          <w:rFonts w:eastAsia="TimesNewRomanPS-BoldMT" w:cs="SimSun"/>
          <w:b/>
          <w:bCs/>
          <w:sz w:val="24"/>
          <w:lang w:eastAsia="zh-CN"/>
        </w:rPr>
        <w:t>/</w:t>
      </w:r>
      <w:r w:rsidR="001E4369">
        <w:rPr>
          <w:rFonts w:eastAsia="TimesNewRomanPS-BoldMT" w:cs="SimSun"/>
          <w:b/>
          <w:bCs/>
          <w:sz w:val="24"/>
          <w:lang w:eastAsia="zh-CN"/>
        </w:rPr>
        <w:t>7</w:t>
      </w:r>
      <w:r w:rsidR="001A560B">
        <w:rPr>
          <w:rFonts w:eastAsia="TimesNewRomanPS-BoldMT" w:cs="SimSun"/>
          <w:b/>
          <w:bCs/>
          <w:sz w:val="24"/>
          <w:lang w:eastAsia="zh-CN"/>
        </w:rPr>
        <w:t>/202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</w:p>
    <w:p w14:paraId="7D75C868" w14:textId="27C432D1" w:rsidR="00EB7ED5" w:rsidRDefault="00EB7ED5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44473A1C" w14:textId="5F47C2D1" w:rsidR="00165779" w:rsidRDefault="00B34B1F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Student ID: 19590</w:t>
      </w:r>
    </w:p>
    <w:p w14:paraId="7B8D27F9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7143798F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33520883" w14:textId="3F0DC37C" w:rsidR="008E4930" w:rsidRPr="008E4930" w:rsidRDefault="008E4930" w:rsidP="008E4930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Push the answer sheet</w:t>
      </w:r>
      <w:r w:rsidR="00F6607B">
        <w:rPr>
          <w:rFonts w:eastAsia="TimesNewRomanPS-BoldMT" w:cs="SimSun"/>
          <w:b/>
          <w:bCs/>
          <w:sz w:val="24"/>
          <w:lang w:eastAsia="zh-CN"/>
        </w:rPr>
        <w:t xml:space="preserve"> to </w:t>
      </w:r>
      <w:proofErr w:type="spellStart"/>
      <w:r w:rsidR="00F6607B">
        <w:rPr>
          <w:rFonts w:eastAsia="TimesNewRomanPS-BoldMT" w:cs="SimSun"/>
          <w:b/>
          <w:bCs/>
          <w:sz w:val="24"/>
          <w:lang w:eastAsia="zh-CN"/>
        </w:rPr>
        <w:t>Github</w:t>
      </w:r>
      <w:proofErr w:type="spellEnd"/>
    </w:p>
    <w:p w14:paraId="2F5631FC" w14:textId="04A1193E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18C86E6F" w14:textId="6A2EF370" w:rsidR="00165779" w:rsidRPr="00D43BE6" w:rsidRDefault="00165779" w:rsidP="00655576">
      <w:pPr>
        <w:numPr>
          <w:ilvl w:val="0"/>
          <w:numId w:val="1"/>
        </w:numPr>
        <w:snapToGrid w:val="0"/>
        <w:ind w:left="270" w:hanging="270"/>
        <w:rPr>
          <w:rFonts w:eastAsia="TimesNewRomanPS-BoldMT" w:cs="SimSun"/>
          <w:b/>
          <w:bCs/>
          <w:sz w:val="24"/>
          <w:lang w:eastAsia="zh-CN"/>
        </w:rPr>
      </w:pPr>
      <w:r w:rsidRPr="00D43BE6">
        <w:rPr>
          <w:rFonts w:eastAsia="TimesNewRomanPS-BoldMT" w:cs="SimSun"/>
          <w:b/>
          <w:bCs/>
          <w:sz w:val="24"/>
          <w:lang w:eastAsia="zh-CN"/>
        </w:rPr>
        <w:t>Takes academic honesty and integrity seriously (Zero Tolerance of Cheating &amp; Plagiarism)</w:t>
      </w:r>
    </w:p>
    <w:p w14:paraId="68500BDA" w14:textId="61E3981D" w:rsidR="003C254F" w:rsidRDefault="003C254F" w:rsidP="00F349D1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B5FB7A3" w14:textId="77777777" w:rsidR="003C254F" w:rsidRDefault="003C254F" w:rsidP="003C254F">
      <w:pPr>
        <w:tabs>
          <w:tab w:val="left" w:pos="0"/>
          <w:tab w:val="left" w:pos="360"/>
        </w:tabs>
        <w:rPr>
          <w:sz w:val="23"/>
          <w:szCs w:val="23"/>
        </w:rPr>
      </w:pPr>
    </w:p>
    <w:p w14:paraId="600B3BB1" w14:textId="094CA5E8" w:rsidR="00866BFA" w:rsidRDefault="00866BFA" w:rsidP="00866BFA">
      <w:pPr>
        <w:numPr>
          <w:ilvl w:val="0"/>
          <w:numId w:val="2"/>
        </w:numPr>
        <w:tabs>
          <w:tab w:val="left" w:pos="360"/>
          <w:tab w:val="left" w:pos="540"/>
        </w:tabs>
        <w:ind w:left="270" w:hanging="270"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I</w:t>
      </w:r>
      <w:r w:rsidRPr="00866BFA">
        <w:rPr>
          <w:rFonts w:eastAsia="TimesNewRomanPS-BoldMT" w:cs="SimSun"/>
          <w:bCs/>
          <w:sz w:val="24"/>
          <w:lang w:eastAsia="zh-CN"/>
        </w:rPr>
        <w:t xml:space="preserve">nstall </w:t>
      </w:r>
      <w:proofErr w:type="spellStart"/>
      <w:r w:rsidR="00853F91" w:rsidRPr="00853F91">
        <w:rPr>
          <w:rFonts w:eastAsia="TimesNewRomanPS-BoldMT" w:cs="SimSun"/>
          <w:bCs/>
          <w:i/>
          <w:iCs/>
          <w:sz w:val="24"/>
          <w:lang w:eastAsia="zh-CN"/>
        </w:rPr>
        <w:t>SystemView</w:t>
      </w:r>
      <w:proofErr w:type="spellEnd"/>
      <w:r w:rsidR="00853F91">
        <w:rPr>
          <w:rFonts w:eastAsia="TimesNewRomanPS-BoldMT" w:cs="SimSun"/>
          <w:bCs/>
          <w:sz w:val="24"/>
          <w:lang w:eastAsia="zh-CN"/>
        </w:rPr>
        <w:t xml:space="preserve"> </w:t>
      </w:r>
      <w:r w:rsidR="00284783">
        <w:rPr>
          <w:rFonts w:eastAsia="TimesNewRomanPS-BoldMT" w:cs="SimSun"/>
          <w:bCs/>
          <w:sz w:val="24"/>
          <w:lang w:eastAsia="zh-CN"/>
        </w:rPr>
        <w:t xml:space="preserve">to your computer following the </w:t>
      </w:r>
      <w:r w:rsidR="00A84546">
        <w:rPr>
          <w:rFonts w:eastAsia="TimesNewRomanPS-BoldMT" w:cs="SimSun"/>
          <w:bCs/>
          <w:sz w:val="24"/>
          <w:lang w:eastAsia="zh-CN"/>
        </w:rPr>
        <w:t>instructions</w:t>
      </w:r>
      <w:r w:rsidR="00284783">
        <w:rPr>
          <w:rFonts w:eastAsia="TimesNewRomanPS-BoldMT" w:cs="SimSun"/>
          <w:bCs/>
          <w:sz w:val="24"/>
          <w:lang w:eastAsia="zh-CN"/>
        </w:rPr>
        <w:t xml:space="preserve"> in Lab</w:t>
      </w:r>
      <w:r w:rsidR="008D722F">
        <w:rPr>
          <w:rFonts w:eastAsia="TimesNewRomanPS-BoldMT" w:cs="SimSun"/>
          <w:bCs/>
          <w:sz w:val="24"/>
          <w:lang w:eastAsia="zh-CN"/>
        </w:rPr>
        <w:t>2</w:t>
      </w:r>
      <w:r w:rsidR="00284783">
        <w:rPr>
          <w:rFonts w:eastAsia="TimesNewRomanPS-BoldMT" w:cs="SimSun"/>
          <w:bCs/>
          <w:sz w:val="24"/>
          <w:lang w:eastAsia="zh-CN"/>
        </w:rPr>
        <w:t xml:space="preserve"> manual</w:t>
      </w:r>
    </w:p>
    <w:p w14:paraId="4F261CF8" w14:textId="77777777" w:rsidR="00794DAF" w:rsidRDefault="00794DAF" w:rsidP="00794DAF">
      <w:pPr>
        <w:tabs>
          <w:tab w:val="left" w:pos="360"/>
          <w:tab w:val="left" w:pos="540"/>
        </w:tabs>
        <w:ind w:left="270"/>
        <w:rPr>
          <w:rFonts w:eastAsia="TimesNewRomanPS-BoldMT" w:cs="SimSun"/>
          <w:bCs/>
          <w:sz w:val="24"/>
          <w:lang w:eastAsia="zh-CN"/>
        </w:rPr>
      </w:pPr>
    </w:p>
    <w:p w14:paraId="5D429F36" w14:textId="5B92FB5B" w:rsidR="00866BFA" w:rsidRDefault="00F44FE6" w:rsidP="00BF3496">
      <w:pPr>
        <w:numPr>
          <w:ilvl w:val="0"/>
          <w:numId w:val="2"/>
        </w:numPr>
        <w:tabs>
          <w:tab w:val="left" w:pos="360"/>
          <w:tab w:val="left" w:pos="720"/>
        </w:tabs>
        <w:ind w:left="270" w:hanging="270"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Get familiar with the trace tool </w:t>
      </w:r>
      <w:proofErr w:type="spellStart"/>
      <w:r w:rsidRPr="00853F91">
        <w:rPr>
          <w:rFonts w:eastAsia="TimesNewRomanPS-BoldMT" w:cs="SimSun"/>
          <w:bCs/>
          <w:i/>
          <w:iCs/>
          <w:sz w:val="24"/>
          <w:lang w:eastAsia="zh-CN"/>
        </w:rPr>
        <w:t>SystemView</w:t>
      </w:r>
      <w:proofErr w:type="spellEnd"/>
      <w:r>
        <w:rPr>
          <w:rFonts w:eastAsia="TimesNewRomanPS-BoldMT" w:cs="SimSun"/>
          <w:bCs/>
          <w:sz w:val="24"/>
          <w:lang w:eastAsia="zh-CN"/>
        </w:rPr>
        <w:t xml:space="preserve"> </w:t>
      </w:r>
      <w:r w:rsidR="00866BFA" w:rsidRPr="00866BFA">
        <w:rPr>
          <w:rFonts w:eastAsia="TimesNewRomanPS-BoldMT" w:cs="SimSun"/>
          <w:bCs/>
          <w:sz w:val="24"/>
          <w:lang w:eastAsia="zh-CN"/>
        </w:rPr>
        <w:t>following the instructions in the lab</w:t>
      </w:r>
      <w:r>
        <w:rPr>
          <w:rFonts w:eastAsia="TimesNewRomanPS-BoldMT" w:cs="SimSun"/>
          <w:bCs/>
          <w:sz w:val="24"/>
          <w:lang w:eastAsia="zh-CN"/>
        </w:rPr>
        <w:t>3</w:t>
      </w:r>
      <w:r w:rsidR="00866BFA" w:rsidRPr="00866BFA">
        <w:rPr>
          <w:rFonts w:eastAsia="TimesNewRomanPS-BoldMT" w:cs="SimSun"/>
          <w:bCs/>
          <w:sz w:val="24"/>
          <w:lang w:eastAsia="zh-CN"/>
        </w:rPr>
        <w:t xml:space="preserve"> manuals</w:t>
      </w:r>
    </w:p>
    <w:p w14:paraId="197BAFD0" w14:textId="2D8F4904" w:rsidR="001423D7" w:rsidRDefault="001423D7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6CF0F9A3" w14:textId="23D43BC7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0E04CCD1" wp14:editId="7B91CF8D">
            <wp:extent cx="5715000" cy="206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F5F8" w14:textId="6D5D9FCD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7B048848" wp14:editId="72096466">
            <wp:extent cx="5715000" cy="9334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7A54" w14:textId="2C2B9A5D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1632E96A" wp14:editId="77C3C363">
            <wp:extent cx="5715000" cy="1805940"/>
            <wp:effectExtent l="0" t="0" r="0" b="3810"/>
            <wp:docPr id="4" name="Picture 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9CC2" w14:textId="44B9B3C9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87E7726" wp14:editId="4F888DEE">
            <wp:extent cx="5715000" cy="341376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F512" w14:textId="530C452C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3FA0E8E2" wp14:editId="695DEAF9">
            <wp:extent cx="5715000" cy="339852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8659" w14:textId="0843EA86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ABC709D" wp14:editId="2D0DDF80">
            <wp:extent cx="5715000" cy="33845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D2EC" w14:textId="01EC2E1B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7347669C" wp14:editId="32A869B6">
            <wp:extent cx="5715000" cy="333819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841E" w14:textId="20C666DF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21F69B4" wp14:editId="5A26E259">
            <wp:extent cx="4695825" cy="2990850"/>
            <wp:effectExtent l="0" t="0" r="952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3A1F" w14:textId="4597CBF9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5D224FD9" wp14:editId="02C7C9DD">
            <wp:extent cx="5715000" cy="3137535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DB22" w14:textId="05E5BD10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6CCD3B39" wp14:editId="71E55473">
            <wp:extent cx="5715000" cy="469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B6E6" w14:textId="5C8F54D8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0C9DF69A" wp14:editId="5B1555F4">
            <wp:extent cx="5715000" cy="871855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CF32" w14:textId="7A57D8C8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79C456A" wp14:editId="65F16FB8">
            <wp:extent cx="5715000" cy="2393950"/>
            <wp:effectExtent l="0" t="0" r="0" b="6350"/>
            <wp:docPr id="13" name="Picture 1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62ED" w14:textId="0A6CCBE1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0AD63B73" w14:textId="528F3612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11D84EE1" wp14:editId="0F628B85">
            <wp:extent cx="5715000" cy="3644265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38B0" w14:textId="0E5E9E72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5EF137E1" w14:textId="49C26770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97A9AA1" wp14:editId="3F8AC55D">
            <wp:extent cx="4038600" cy="389572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07AF" w14:textId="75E60C21" w:rsidR="004C1411" w:rsidRDefault="004C141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156C3C49" w14:textId="760762BE" w:rsidR="004C1411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7DC1FFBD" wp14:editId="41410270">
            <wp:extent cx="5715000" cy="2734945"/>
            <wp:effectExtent l="0" t="0" r="0" b="825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0DFC" w14:textId="057D2929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430B1AD" wp14:editId="77E41EC3">
            <wp:extent cx="5715000" cy="3326130"/>
            <wp:effectExtent l="0" t="0" r="0" b="762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C95C" w14:textId="74A6BD4B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3BB8DAFC" w14:textId="5828E78D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142A9C4C" wp14:editId="50794A6C">
            <wp:extent cx="5715000" cy="2810510"/>
            <wp:effectExtent l="0" t="0" r="0" b="889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EFA7" w14:textId="570340FE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32E125D8" w14:textId="08CC2804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67C1D216" wp14:editId="17E00929">
            <wp:extent cx="5715000" cy="240792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C4D2" w14:textId="40D06644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73F355B8" wp14:editId="6F202FA3">
            <wp:extent cx="5715000" cy="2299970"/>
            <wp:effectExtent l="0" t="0" r="0" b="508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27D5" w14:textId="4A43E474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29A0129B" w14:textId="7CD7059B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1CB5D677" wp14:editId="712A3F9B">
            <wp:extent cx="5715000" cy="2414270"/>
            <wp:effectExtent l="0" t="0" r="0" b="5080"/>
            <wp:docPr id="21" name="Picture 2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0584" w14:textId="08176C55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05A3C024" w14:textId="6C5E20F9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246AEAB6" wp14:editId="34E911D6">
            <wp:extent cx="5715000" cy="1386840"/>
            <wp:effectExtent l="0" t="0" r="0" b="3810"/>
            <wp:docPr id="22" name="Picture 2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CF50" w14:textId="766872C3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20078F0A" w14:textId="38B6EF82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039786DE" wp14:editId="446A2FC2">
            <wp:extent cx="5715000" cy="1591310"/>
            <wp:effectExtent l="0" t="0" r="0" b="889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1362" w14:textId="300AA9BC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241E6691" w14:textId="2428532F" w:rsidR="00B849D6" w:rsidRDefault="00B849D6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3A0BFE94" w14:textId="793238B2" w:rsidR="002103D1" w:rsidRDefault="002103D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60868327" w14:textId="77777777" w:rsidR="002103D1" w:rsidRPr="00866BFA" w:rsidRDefault="002103D1" w:rsidP="002103D1">
      <w:pPr>
        <w:numPr>
          <w:ilvl w:val="0"/>
          <w:numId w:val="2"/>
        </w:numPr>
        <w:tabs>
          <w:tab w:val="left" w:pos="360"/>
          <w:tab w:val="left" w:pos="720"/>
        </w:tabs>
        <w:ind w:left="270" w:hanging="270"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lastRenderedPageBreak/>
        <w:t xml:space="preserve">Complete the question in the lab assignment of </w:t>
      </w:r>
      <w:r w:rsidRPr="00866BFA">
        <w:rPr>
          <w:rFonts w:eastAsia="TimesNewRomanPS-BoldMT" w:cs="SimSun"/>
          <w:bCs/>
          <w:sz w:val="24"/>
          <w:lang w:eastAsia="zh-CN"/>
        </w:rPr>
        <w:t>lab</w:t>
      </w:r>
      <w:r>
        <w:rPr>
          <w:rFonts w:eastAsia="TimesNewRomanPS-BoldMT" w:cs="SimSun"/>
          <w:bCs/>
          <w:sz w:val="24"/>
          <w:lang w:eastAsia="zh-CN"/>
        </w:rPr>
        <w:t>3</w:t>
      </w:r>
      <w:r w:rsidRPr="00866BFA">
        <w:rPr>
          <w:rFonts w:eastAsia="TimesNewRomanPS-BoldMT" w:cs="SimSun"/>
          <w:bCs/>
          <w:sz w:val="24"/>
          <w:lang w:eastAsia="zh-CN"/>
        </w:rPr>
        <w:t xml:space="preserve"> manuals</w:t>
      </w:r>
    </w:p>
    <w:p w14:paraId="16B60911" w14:textId="45E1A977" w:rsidR="002103D1" w:rsidRDefault="002103D1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 </w:t>
      </w:r>
    </w:p>
    <w:p w14:paraId="7D2F15B7" w14:textId="7DB637D0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21D35373" wp14:editId="5188872A">
            <wp:extent cx="5715000" cy="1247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136F" w14:textId="38C813B7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6EA931F6" w14:textId="6DB04332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263AF2C6" wp14:editId="65078CC5">
            <wp:extent cx="5715000" cy="1193800"/>
            <wp:effectExtent l="0" t="0" r="0" b="635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C901" w14:textId="0DF722F7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5D051434" w14:textId="4EB9C2A7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282E2693" wp14:editId="0FDDE57E">
            <wp:extent cx="5715000" cy="134239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5D21" w14:textId="1942F2C0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38675D15" w14:textId="7943F640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3F48360C" wp14:editId="1CAB78BF">
            <wp:extent cx="5715000" cy="1153160"/>
            <wp:effectExtent l="0" t="0" r="0" b="889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DE4D" w14:textId="443D09C9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74AD4E0A" w14:textId="5035EEB7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647809B5" wp14:editId="1EDAF000">
            <wp:extent cx="5715000" cy="123825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BD98" w14:textId="352458EB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4E73F654" w14:textId="4FE5CA82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3D96C12E" w14:textId="5C0D9C0C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9CBA429" wp14:editId="1F09F520">
            <wp:extent cx="5715000" cy="135509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66E2" w14:textId="289A212E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3BF7A466" w14:textId="2A337086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72095F82" wp14:editId="01295877">
            <wp:extent cx="5715000" cy="986155"/>
            <wp:effectExtent l="0" t="0" r="0" b="444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8D5D" w14:textId="558EC2E8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60D82408" w14:textId="73BDEF0E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6C5BE628" wp14:editId="26F72E74">
            <wp:extent cx="5715000" cy="363855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E0E6" w14:textId="313B6D3B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4FDA2B1A" w14:textId="51E3236E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7938A33C" wp14:editId="0CDB3DEB">
            <wp:extent cx="2724150" cy="4200525"/>
            <wp:effectExtent l="0" t="0" r="0" b="9525"/>
            <wp:docPr id="32" name="Picture 3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229B" w14:textId="58BD0D70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67B968B6" w14:textId="6F8F4A71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drawing>
          <wp:inline distT="0" distB="0" distL="0" distR="0" wp14:anchorId="2C21C144" wp14:editId="26002B71">
            <wp:extent cx="3362325" cy="2800350"/>
            <wp:effectExtent l="0" t="0" r="9525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BA53" w14:textId="54B22D0E" w:rsidR="00546BD3" w:rsidRDefault="00546BD3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52774854" w14:textId="5AA439D1" w:rsidR="00546BD3" w:rsidRPr="00AF47A0" w:rsidRDefault="00546BD3" w:rsidP="00AF47A0">
      <w:pPr>
        <w:pStyle w:val="ListParagraph"/>
        <w:numPr>
          <w:ilvl w:val="0"/>
          <w:numId w:val="7"/>
        </w:num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  <w:r w:rsidRPr="00AF47A0">
        <w:rPr>
          <w:rFonts w:eastAsia="TimesNewRomanPS-BoldMT" w:cs="SimSun"/>
          <w:bCs/>
          <w:sz w:val="24"/>
          <w:lang w:eastAsia="zh-CN"/>
        </w:rPr>
        <w:t xml:space="preserve">When #define </w:t>
      </w:r>
      <w:proofErr w:type="spellStart"/>
      <w:r w:rsidRPr="00AF47A0">
        <w:rPr>
          <w:rFonts w:eastAsia="TimesNewRomanPS-BoldMT" w:cs="SimSun"/>
          <w:bCs/>
          <w:sz w:val="24"/>
          <w:lang w:eastAsia="zh-CN"/>
        </w:rPr>
        <w:t>configUSE_TIMERS</w:t>
      </w:r>
      <w:proofErr w:type="spellEnd"/>
      <w:r w:rsidRPr="00AF47A0">
        <w:rPr>
          <w:rFonts w:eastAsia="TimesNewRomanPS-BoldMT" w:cs="SimSun"/>
          <w:bCs/>
          <w:sz w:val="24"/>
          <w:lang w:eastAsia="zh-CN"/>
        </w:rPr>
        <w:t xml:space="preserve"> 0 is set 1</w:t>
      </w:r>
      <w:r w:rsidRPr="00AF47A0">
        <w:rPr>
          <w:rFonts w:eastAsia="TimesNewRomanPS-BoldMT" w:cs="SimSun"/>
          <w:bCs/>
          <w:sz w:val="24"/>
          <w:lang w:eastAsia="zh-CN"/>
        </w:rPr>
        <w:t>, the</w:t>
      </w:r>
      <w:r w:rsidRPr="00AF47A0">
        <w:rPr>
          <w:rFonts w:eastAsia="TimesNewRomanPS-BoldMT" w:cs="SimSun"/>
          <w:bCs/>
          <w:sz w:val="24"/>
          <w:lang w:eastAsia="zh-CN"/>
        </w:rPr>
        <w:t xml:space="preserve"> timer is set or activated. Scheduler is started when </w:t>
      </w:r>
      <w:proofErr w:type="spellStart"/>
      <w:r w:rsidRPr="00AF47A0">
        <w:rPr>
          <w:rFonts w:eastAsia="TimesNewRomanPS-BoldMT" w:cs="SimSun"/>
          <w:bCs/>
          <w:sz w:val="24"/>
          <w:lang w:eastAsia="zh-CN"/>
        </w:rPr>
        <w:t>configUSE</w:t>
      </w:r>
      <w:proofErr w:type="spellEnd"/>
      <w:r w:rsidRPr="00AF47A0">
        <w:rPr>
          <w:rFonts w:eastAsia="TimesNewRomanPS-BoldMT" w:cs="SimSun"/>
          <w:bCs/>
          <w:sz w:val="24"/>
          <w:lang w:eastAsia="zh-CN"/>
        </w:rPr>
        <w:t xml:space="preserve"> timer is set to 1.</w:t>
      </w:r>
    </w:p>
    <w:sectPr w:rsidR="00546BD3" w:rsidRPr="00AF47A0" w:rsidSect="00E618D0">
      <w:pgSz w:w="12240" w:h="15840"/>
      <w:pgMar w:top="900" w:right="144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宋体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610" w:hanging="360"/>
      </w:pPr>
    </w:lvl>
    <w:lvl w:ilvl="2">
      <w:start w:val="1"/>
      <w:numFmt w:val="lowerRoman"/>
      <w:lvlText w:val="%3."/>
      <w:lvlJc w:val="right"/>
      <w:pPr>
        <w:ind w:left="3330" w:hanging="180"/>
      </w:pPr>
    </w:lvl>
    <w:lvl w:ilvl="3">
      <w:start w:val="1"/>
      <w:numFmt w:val="decimal"/>
      <w:lvlText w:val="%4."/>
      <w:lvlJc w:val="left"/>
      <w:pPr>
        <w:ind w:left="4050" w:hanging="360"/>
      </w:pPr>
    </w:lvl>
    <w:lvl w:ilvl="4">
      <w:start w:val="1"/>
      <w:numFmt w:val="lowerLetter"/>
      <w:lvlText w:val="%5."/>
      <w:lvlJc w:val="left"/>
      <w:pPr>
        <w:ind w:left="4770" w:hanging="360"/>
      </w:pPr>
    </w:lvl>
    <w:lvl w:ilvl="5">
      <w:start w:val="1"/>
      <w:numFmt w:val="lowerRoman"/>
      <w:lvlText w:val="%6."/>
      <w:lvlJc w:val="right"/>
      <w:pPr>
        <w:ind w:left="5490" w:hanging="180"/>
      </w:pPr>
    </w:lvl>
    <w:lvl w:ilvl="6">
      <w:start w:val="1"/>
      <w:numFmt w:val="decimal"/>
      <w:lvlText w:val="%7."/>
      <w:lvlJc w:val="left"/>
      <w:pPr>
        <w:ind w:left="6210" w:hanging="360"/>
      </w:pPr>
    </w:lvl>
    <w:lvl w:ilvl="7">
      <w:start w:val="1"/>
      <w:numFmt w:val="lowerLetter"/>
      <w:lvlText w:val="%8."/>
      <w:lvlJc w:val="left"/>
      <w:pPr>
        <w:ind w:left="6930" w:hanging="360"/>
      </w:pPr>
    </w:lvl>
    <w:lvl w:ilvl="8">
      <w:start w:val="1"/>
      <w:numFmt w:val="lowerRoman"/>
      <w:lvlText w:val="%9."/>
      <w:lvlJc w:val="right"/>
      <w:pPr>
        <w:ind w:left="7650" w:hanging="180"/>
      </w:pPr>
    </w:lvl>
  </w:abstractNum>
  <w:abstractNum w:abstractNumId="4" w15:restartNumberingAfterBreak="0">
    <w:nsid w:val="146C171F"/>
    <w:multiLevelType w:val="hybridMultilevel"/>
    <w:tmpl w:val="45646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96EAA"/>
    <w:multiLevelType w:val="hybridMultilevel"/>
    <w:tmpl w:val="30BAA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compat>
    <w:spaceForUL/>
    <w:doNotLeaveBackslashAlon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8CE"/>
    <w:rsid w:val="00017A2B"/>
    <w:rsid w:val="00024204"/>
    <w:rsid w:val="00025C67"/>
    <w:rsid w:val="00065D9B"/>
    <w:rsid w:val="00075BFE"/>
    <w:rsid w:val="00086983"/>
    <w:rsid w:val="000A26AD"/>
    <w:rsid w:val="000B204A"/>
    <w:rsid w:val="000C0F1B"/>
    <w:rsid w:val="000C360E"/>
    <w:rsid w:val="000E29C9"/>
    <w:rsid w:val="000F674C"/>
    <w:rsid w:val="00102B7D"/>
    <w:rsid w:val="00110A75"/>
    <w:rsid w:val="00113E59"/>
    <w:rsid w:val="001237ED"/>
    <w:rsid w:val="0012477B"/>
    <w:rsid w:val="00125B78"/>
    <w:rsid w:val="001423D7"/>
    <w:rsid w:val="00145B96"/>
    <w:rsid w:val="00145E0A"/>
    <w:rsid w:val="00155026"/>
    <w:rsid w:val="00165779"/>
    <w:rsid w:val="00170DCE"/>
    <w:rsid w:val="00171631"/>
    <w:rsid w:val="00172A27"/>
    <w:rsid w:val="001929F1"/>
    <w:rsid w:val="00196CBE"/>
    <w:rsid w:val="001A12F5"/>
    <w:rsid w:val="001A560B"/>
    <w:rsid w:val="001C2688"/>
    <w:rsid w:val="001C3131"/>
    <w:rsid w:val="001C4DB9"/>
    <w:rsid w:val="001C69F1"/>
    <w:rsid w:val="001C6C17"/>
    <w:rsid w:val="001D10C6"/>
    <w:rsid w:val="001E1EDC"/>
    <w:rsid w:val="001E4369"/>
    <w:rsid w:val="0020446C"/>
    <w:rsid w:val="00205639"/>
    <w:rsid w:val="00205FEE"/>
    <w:rsid w:val="002103D1"/>
    <w:rsid w:val="00214993"/>
    <w:rsid w:val="002176AA"/>
    <w:rsid w:val="00231536"/>
    <w:rsid w:val="00231B7C"/>
    <w:rsid w:val="00233095"/>
    <w:rsid w:val="002344F7"/>
    <w:rsid w:val="00253CF9"/>
    <w:rsid w:val="002635A4"/>
    <w:rsid w:val="00270E35"/>
    <w:rsid w:val="002726BD"/>
    <w:rsid w:val="00284783"/>
    <w:rsid w:val="002C1272"/>
    <w:rsid w:val="002C3083"/>
    <w:rsid w:val="002C34DE"/>
    <w:rsid w:val="002C3C6F"/>
    <w:rsid w:val="002C76F4"/>
    <w:rsid w:val="002D0D57"/>
    <w:rsid w:val="002F3012"/>
    <w:rsid w:val="002F6001"/>
    <w:rsid w:val="002F66A9"/>
    <w:rsid w:val="0030417A"/>
    <w:rsid w:val="003153A1"/>
    <w:rsid w:val="003163BB"/>
    <w:rsid w:val="00321F6E"/>
    <w:rsid w:val="00324DC7"/>
    <w:rsid w:val="00335961"/>
    <w:rsid w:val="003379F2"/>
    <w:rsid w:val="003447A1"/>
    <w:rsid w:val="00362DE6"/>
    <w:rsid w:val="0036640E"/>
    <w:rsid w:val="00367E81"/>
    <w:rsid w:val="00367F97"/>
    <w:rsid w:val="00371D22"/>
    <w:rsid w:val="00372B8F"/>
    <w:rsid w:val="00377DF0"/>
    <w:rsid w:val="00377F76"/>
    <w:rsid w:val="0039396A"/>
    <w:rsid w:val="00397FAE"/>
    <w:rsid w:val="003B15EA"/>
    <w:rsid w:val="003C15A3"/>
    <w:rsid w:val="003C254F"/>
    <w:rsid w:val="003C59A7"/>
    <w:rsid w:val="003D0D21"/>
    <w:rsid w:val="003E60E2"/>
    <w:rsid w:val="003E7222"/>
    <w:rsid w:val="003F68CD"/>
    <w:rsid w:val="004018BE"/>
    <w:rsid w:val="00402A7B"/>
    <w:rsid w:val="0041563D"/>
    <w:rsid w:val="0041667F"/>
    <w:rsid w:val="00427D9B"/>
    <w:rsid w:val="004416EB"/>
    <w:rsid w:val="004616C2"/>
    <w:rsid w:val="0046451C"/>
    <w:rsid w:val="00474441"/>
    <w:rsid w:val="00491506"/>
    <w:rsid w:val="00496C83"/>
    <w:rsid w:val="004973BE"/>
    <w:rsid w:val="004B0518"/>
    <w:rsid w:val="004C1411"/>
    <w:rsid w:val="004C407B"/>
    <w:rsid w:val="004C44C2"/>
    <w:rsid w:val="004D0D93"/>
    <w:rsid w:val="004D5C2B"/>
    <w:rsid w:val="004D7308"/>
    <w:rsid w:val="004E2327"/>
    <w:rsid w:val="004F1B76"/>
    <w:rsid w:val="004F6D6F"/>
    <w:rsid w:val="00517832"/>
    <w:rsid w:val="005213FF"/>
    <w:rsid w:val="0052727C"/>
    <w:rsid w:val="00537897"/>
    <w:rsid w:val="00540D58"/>
    <w:rsid w:val="00540E78"/>
    <w:rsid w:val="00542C75"/>
    <w:rsid w:val="00543D74"/>
    <w:rsid w:val="00546BD3"/>
    <w:rsid w:val="00552597"/>
    <w:rsid w:val="00556D3E"/>
    <w:rsid w:val="00562807"/>
    <w:rsid w:val="00567321"/>
    <w:rsid w:val="00567417"/>
    <w:rsid w:val="005723F2"/>
    <w:rsid w:val="00581BF1"/>
    <w:rsid w:val="0058646C"/>
    <w:rsid w:val="005865DE"/>
    <w:rsid w:val="00595290"/>
    <w:rsid w:val="005A1512"/>
    <w:rsid w:val="005D04B3"/>
    <w:rsid w:val="005D7565"/>
    <w:rsid w:val="005E5814"/>
    <w:rsid w:val="005E6F5E"/>
    <w:rsid w:val="005E73FA"/>
    <w:rsid w:val="005E7634"/>
    <w:rsid w:val="005F5A55"/>
    <w:rsid w:val="005F62CF"/>
    <w:rsid w:val="005F6AB2"/>
    <w:rsid w:val="00605C70"/>
    <w:rsid w:val="0062556E"/>
    <w:rsid w:val="00627309"/>
    <w:rsid w:val="0062756C"/>
    <w:rsid w:val="00630369"/>
    <w:rsid w:val="0063348A"/>
    <w:rsid w:val="0063512D"/>
    <w:rsid w:val="006445BE"/>
    <w:rsid w:val="00654839"/>
    <w:rsid w:val="00655576"/>
    <w:rsid w:val="006647C6"/>
    <w:rsid w:val="0069329C"/>
    <w:rsid w:val="00693F4C"/>
    <w:rsid w:val="006A0965"/>
    <w:rsid w:val="006B18D0"/>
    <w:rsid w:val="006C3491"/>
    <w:rsid w:val="006E057F"/>
    <w:rsid w:val="006E25D3"/>
    <w:rsid w:val="006E4984"/>
    <w:rsid w:val="006E4C93"/>
    <w:rsid w:val="006E57B9"/>
    <w:rsid w:val="006F64E6"/>
    <w:rsid w:val="0070057A"/>
    <w:rsid w:val="00702D50"/>
    <w:rsid w:val="007032F4"/>
    <w:rsid w:val="0072212C"/>
    <w:rsid w:val="007323CA"/>
    <w:rsid w:val="00737823"/>
    <w:rsid w:val="00740471"/>
    <w:rsid w:val="007420FD"/>
    <w:rsid w:val="0075177C"/>
    <w:rsid w:val="007607B7"/>
    <w:rsid w:val="00760CA3"/>
    <w:rsid w:val="0076232C"/>
    <w:rsid w:val="00773A83"/>
    <w:rsid w:val="00785D4D"/>
    <w:rsid w:val="00791ECA"/>
    <w:rsid w:val="00794DAF"/>
    <w:rsid w:val="007A104F"/>
    <w:rsid w:val="007A3148"/>
    <w:rsid w:val="007B5A54"/>
    <w:rsid w:val="007C21F9"/>
    <w:rsid w:val="007D168E"/>
    <w:rsid w:val="007E4F81"/>
    <w:rsid w:val="007F486D"/>
    <w:rsid w:val="007F5EB6"/>
    <w:rsid w:val="008000A1"/>
    <w:rsid w:val="00810546"/>
    <w:rsid w:val="00813A9C"/>
    <w:rsid w:val="00825A18"/>
    <w:rsid w:val="00827713"/>
    <w:rsid w:val="008313B8"/>
    <w:rsid w:val="00832474"/>
    <w:rsid w:val="008374F7"/>
    <w:rsid w:val="008409F5"/>
    <w:rsid w:val="008437EE"/>
    <w:rsid w:val="00852F4B"/>
    <w:rsid w:val="00853F91"/>
    <w:rsid w:val="00854D32"/>
    <w:rsid w:val="00860188"/>
    <w:rsid w:val="00862ACC"/>
    <w:rsid w:val="00866BFA"/>
    <w:rsid w:val="0087108E"/>
    <w:rsid w:val="00893A78"/>
    <w:rsid w:val="008A5C47"/>
    <w:rsid w:val="008A7CD1"/>
    <w:rsid w:val="008B6A18"/>
    <w:rsid w:val="008B76B5"/>
    <w:rsid w:val="008D6ECE"/>
    <w:rsid w:val="008D722F"/>
    <w:rsid w:val="008D7668"/>
    <w:rsid w:val="008E2EBA"/>
    <w:rsid w:val="008E4930"/>
    <w:rsid w:val="009308F0"/>
    <w:rsid w:val="00953E08"/>
    <w:rsid w:val="00974BCF"/>
    <w:rsid w:val="00974C94"/>
    <w:rsid w:val="00993E1F"/>
    <w:rsid w:val="009A1FD2"/>
    <w:rsid w:val="009A5044"/>
    <w:rsid w:val="009B0B62"/>
    <w:rsid w:val="00A046D2"/>
    <w:rsid w:val="00A05382"/>
    <w:rsid w:val="00A15CAD"/>
    <w:rsid w:val="00A20349"/>
    <w:rsid w:val="00A25A0E"/>
    <w:rsid w:val="00A35095"/>
    <w:rsid w:val="00A3535E"/>
    <w:rsid w:val="00A419E9"/>
    <w:rsid w:val="00A44C07"/>
    <w:rsid w:val="00A6069C"/>
    <w:rsid w:val="00A618F9"/>
    <w:rsid w:val="00A7084E"/>
    <w:rsid w:val="00A77BF0"/>
    <w:rsid w:val="00A80171"/>
    <w:rsid w:val="00A84546"/>
    <w:rsid w:val="00A872C0"/>
    <w:rsid w:val="00A8731E"/>
    <w:rsid w:val="00A90277"/>
    <w:rsid w:val="00A93FE9"/>
    <w:rsid w:val="00A97F87"/>
    <w:rsid w:val="00AA309C"/>
    <w:rsid w:val="00AA34F2"/>
    <w:rsid w:val="00AB2561"/>
    <w:rsid w:val="00AB323B"/>
    <w:rsid w:val="00AB5EA0"/>
    <w:rsid w:val="00AC3C96"/>
    <w:rsid w:val="00AC4DE0"/>
    <w:rsid w:val="00AC62BA"/>
    <w:rsid w:val="00AC7423"/>
    <w:rsid w:val="00AD3B95"/>
    <w:rsid w:val="00AD4A9A"/>
    <w:rsid w:val="00AD6826"/>
    <w:rsid w:val="00AE1EB3"/>
    <w:rsid w:val="00AF3E03"/>
    <w:rsid w:val="00AF47A0"/>
    <w:rsid w:val="00B10EE2"/>
    <w:rsid w:val="00B147D1"/>
    <w:rsid w:val="00B21808"/>
    <w:rsid w:val="00B237CF"/>
    <w:rsid w:val="00B330FA"/>
    <w:rsid w:val="00B34B1F"/>
    <w:rsid w:val="00B47A92"/>
    <w:rsid w:val="00B5587C"/>
    <w:rsid w:val="00B56056"/>
    <w:rsid w:val="00B568CE"/>
    <w:rsid w:val="00B64D47"/>
    <w:rsid w:val="00B66FAD"/>
    <w:rsid w:val="00B849D6"/>
    <w:rsid w:val="00B84CDF"/>
    <w:rsid w:val="00BB1B2D"/>
    <w:rsid w:val="00BC3AAF"/>
    <w:rsid w:val="00BE1809"/>
    <w:rsid w:val="00BE7E47"/>
    <w:rsid w:val="00BF3496"/>
    <w:rsid w:val="00C11DA6"/>
    <w:rsid w:val="00C21D95"/>
    <w:rsid w:val="00C27943"/>
    <w:rsid w:val="00C36299"/>
    <w:rsid w:val="00C51B50"/>
    <w:rsid w:val="00C70C08"/>
    <w:rsid w:val="00C903EB"/>
    <w:rsid w:val="00CB539F"/>
    <w:rsid w:val="00CB5D4D"/>
    <w:rsid w:val="00CC41DE"/>
    <w:rsid w:val="00CE642D"/>
    <w:rsid w:val="00CE67C7"/>
    <w:rsid w:val="00D11EA6"/>
    <w:rsid w:val="00D13380"/>
    <w:rsid w:val="00D1666B"/>
    <w:rsid w:val="00D374EA"/>
    <w:rsid w:val="00D43BE6"/>
    <w:rsid w:val="00D43F98"/>
    <w:rsid w:val="00D539BB"/>
    <w:rsid w:val="00D77A39"/>
    <w:rsid w:val="00D94252"/>
    <w:rsid w:val="00DA4EF3"/>
    <w:rsid w:val="00DB5995"/>
    <w:rsid w:val="00DC2150"/>
    <w:rsid w:val="00DC22DD"/>
    <w:rsid w:val="00DC7C84"/>
    <w:rsid w:val="00DE1A92"/>
    <w:rsid w:val="00DF7817"/>
    <w:rsid w:val="00E01050"/>
    <w:rsid w:val="00E02FC8"/>
    <w:rsid w:val="00E04233"/>
    <w:rsid w:val="00E05000"/>
    <w:rsid w:val="00E0522C"/>
    <w:rsid w:val="00E134CD"/>
    <w:rsid w:val="00E17750"/>
    <w:rsid w:val="00E3049C"/>
    <w:rsid w:val="00E317EF"/>
    <w:rsid w:val="00E3488D"/>
    <w:rsid w:val="00E531D3"/>
    <w:rsid w:val="00E618D0"/>
    <w:rsid w:val="00E66A82"/>
    <w:rsid w:val="00E71BFA"/>
    <w:rsid w:val="00E8636C"/>
    <w:rsid w:val="00E87403"/>
    <w:rsid w:val="00E917DF"/>
    <w:rsid w:val="00EA2339"/>
    <w:rsid w:val="00EA3AA6"/>
    <w:rsid w:val="00EB7ED5"/>
    <w:rsid w:val="00EC4825"/>
    <w:rsid w:val="00EC5AAC"/>
    <w:rsid w:val="00ED36DD"/>
    <w:rsid w:val="00ED5CD4"/>
    <w:rsid w:val="00F021E9"/>
    <w:rsid w:val="00F14ADD"/>
    <w:rsid w:val="00F237C1"/>
    <w:rsid w:val="00F260FC"/>
    <w:rsid w:val="00F33FEB"/>
    <w:rsid w:val="00F345F6"/>
    <w:rsid w:val="00F349D1"/>
    <w:rsid w:val="00F420E8"/>
    <w:rsid w:val="00F44FE6"/>
    <w:rsid w:val="00F55348"/>
    <w:rsid w:val="00F60597"/>
    <w:rsid w:val="00F608F2"/>
    <w:rsid w:val="00F6507B"/>
    <w:rsid w:val="00F6607B"/>
    <w:rsid w:val="00F66E90"/>
    <w:rsid w:val="00F71CBB"/>
    <w:rsid w:val="00F751B1"/>
    <w:rsid w:val="00F765E8"/>
    <w:rsid w:val="00F81D3D"/>
    <w:rsid w:val="00F83EFD"/>
    <w:rsid w:val="00F87757"/>
    <w:rsid w:val="00FB7F06"/>
    <w:rsid w:val="00FD415F"/>
    <w:rsid w:val="00FE2286"/>
    <w:rsid w:val="00FE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D0F967"/>
  <w15:docId w15:val="{8AF7EDD2-E6DD-4479-A869-A82DBF8E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118</Words>
  <Characters>673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SWATHI AENUGU</cp:lastModifiedBy>
  <cp:revision>1088</cp:revision>
  <cp:lastPrinted>2019-09-22T05:47:00Z</cp:lastPrinted>
  <dcterms:created xsi:type="dcterms:W3CDTF">2021-01-21T21:46:00Z</dcterms:created>
  <dcterms:modified xsi:type="dcterms:W3CDTF">2022-03-08T08:41:00Z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
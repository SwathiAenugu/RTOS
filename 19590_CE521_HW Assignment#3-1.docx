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CF320" w14:textId="5187BDD1" w:rsidR="00377F76" w:rsidRPr="00377F76" w:rsidRDefault="007C21F9" w:rsidP="00377F76">
      <w:pPr>
        <w:snapToGrid w:val="0"/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</w:pPr>
      <w:r>
        <w:rPr>
          <w:noProof/>
          <w:lang w:eastAsia="zh-CN"/>
        </w:rPr>
        <w:drawing>
          <wp:inline distT="0" distB="0" distL="0" distR="0" wp14:anchorId="3F07951A" wp14:editId="5A6BB3A3">
            <wp:extent cx="570839" cy="570839"/>
            <wp:effectExtent l="0" t="0" r="0" b="0"/>
            <wp:docPr id="1" name="Picture 1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ogo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81" cy="57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29C">
        <w:rPr>
          <w:noProof/>
          <w:lang w:eastAsia="zh-CN"/>
        </w:rPr>
        <w:t xml:space="preserve">               </w:t>
      </w:r>
      <w:r w:rsidR="00377F76">
        <w:rPr>
          <w:noProof/>
          <w:lang w:eastAsia="zh-CN"/>
        </w:rPr>
        <w:t xml:space="preserve">     </w:t>
      </w:r>
      <w:r w:rsidR="00974BCF">
        <w:rPr>
          <w:noProof/>
          <w:lang w:eastAsia="zh-CN"/>
        </w:rPr>
        <w:t xml:space="preserve"> </w:t>
      </w:r>
      <w:r w:rsidR="00377F76" w:rsidRPr="00377F76"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  <w:t>S</w:t>
      </w:r>
      <w:r w:rsidR="00377F76"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  <w:t xml:space="preserve">an Francisco Bay University </w:t>
      </w:r>
    </w:p>
    <w:p w14:paraId="30D75787" w14:textId="77777777" w:rsidR="0069329C" w:rsidRDefault="0069329C" w:rsidP="0069329C">
      <w:pPr>
        <w:snapToGrid w:val="0"/>
        <w:rPr>
          <w:rStyle w:val="Hyperlink"/>
          <w:rFonts w:eastAsia="TimesNewRomanPS-BoldMT" w:cs="SimSun"/>
          <w:b/>
          <w:bCs/>
          <w:color w:val="000000"/>
          <w:sz w:val="32"/>
          <w:szCs w:val="32"/>
          <w:u w:val="none"/>
        </w:rPr>
      </w:pPr>
    </w:p>
    <w:p w14:paraId="5DC17CAF" w14:textId="33F6C921" w:rsidR="00B56056" w:rsidRDefault="00B56056">
      <w:pPr>
        <w:snapToGrid w:val="0"/>
        <w:jc w:val="center"/>
        <w:rPr>
          <w:rFonts w:eastAsia="TimesNewRomanPS-BoldMT" w:cs="SimSun"/>
          <w:b/>
          <w:bCs/>
          <w:sz w:val="24"/>
          <w:lang w:eastAsia="zh-CN"/>
        </w:rPr>
      </w:pPr>
      <w:r w:rsidRPr="00B56056">
        <w:rPr>
          <w:rFonts w:eastAsia="TimesNewRomanPS-BoldMT" w:cs="SimSun"/>
          <w:b/>
          <w:bCs/>
          <w:sz w:val="24"/>
          <w:lang w:eastAsia="zh-CN"/>
        </w:rPr>
        <w:t>CE521 - Real-time Systems and Programmin</w:t>
      </w:r>
      <w:r w:rsidR="00540E78">
        <w:rPr>
          <w:rFonts w:eastAsia="TimesNewRomanPS-BoldMT" w:cs="SimSun"/>
          <w:b/>
          <w:bCs/>
          <w:sz w:val="24"/>
          <w:lang w:eastAsia="zh-CN"/>
        </w:rPr>
        <w:t>g</w:t>
      </w:r>
    </w:p>
    <w:p w14:paraId="17FE5661" w14:textId="01008660" w:rsidR="00165779" w:rsidRDefault="00993E1F">
      <w:pPr>
        <w:snapToGrid w:val="0"/>
        <w:jc w:val="center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Homework </w:t>
      </w:r>
      <w:r w:rsidR="006F64E6">
        <w:rPr>
          <w:rFonts w:eastAsia="TimesNewRomanPS-BoldMT" w:cs="SimSun"/>
          <w:b/>
          <w:bCs/>
          <w:sz w:val="24"/>
          <w:lang w:eastAsia="zh-CN"/>
        </w:rPr>
        <w:t>Assignment #</w:t>
      </w:r>
      <w:r w:rsidR="004018BE">
        <w:rPr>
          <w:rFonts w:eastAsia="TimesNewRomanPS-BoldMT" w:cs="SimSun"/>
          <w:b/>
          <w:bCs/>
          <w:sz w:val="24"/>
          <w:lang w:eastAsia="zh-CN"/>
        </w:rPr>
        <w:t>3</w:t>
      </w:r>
    </w:p>
    <w:p w14:paraId="134474F3" w14:textId="04B99993" w:rsidR="00165779" w:rsidRDefault="006E57B9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Due day: </w:t>
      </w:r>
      <w:r w:rsidR="00017A2B">
        <w:rPr>
          <w:rFonts w:eastAsia="TimesNewRomanPS-BoldMT" w:cs="SimSun"/>
          <w:b/>
          <w:bCs/>
          <w:sz w:val="24"/>
          <w:lang w:eastAsia="zh-CN"/>
        </w:rPr>
        <w:t>2</w:t>
      </w:r>
      <w:r>
        <w:rPr>
          <w:rFonts w:eastAsia="TimesNewRomanPS-BoldMT" w:cs="SimSun"/>
          <w:b/>
          <w:bCs/>
          <w:sz w:val="24"/>
          <w:lang w:eastAsia="zh-CN"/>
        </w:rPr>
        <w:t>/</w:t>
      </w:r>
      <w:r w:rsidR="00FE7D8E">
        <w:rPr>
          <w:rFonts w:eastAsia="TimesNewRomanPS-BoldMT" w:cs="SimSun"/>
          <w:b/>
          <w:bCs/>
          <w:sz w:val="24"/>
          <w:lang w:eastAsia="zh-CN"/>
        </w:rPr>
        <w:t>2</w:t>
      </w:r>
      <w:r w:rsidR="00F260FC">
        <w:rPr>
          <w:rFonts w:eastAsia="TimesNewRomanPS-BoldMT" w:cs="SimSun"/>
          <w:b/>
          <w:bCs/>
          <w:sz w:val="24"/>
          <w:lang w:eastAsia="zh-CN"/>
        </w:rPr>
        <w:t>8</w:t>
      </w:r>
      <w:r w:rsidR="001A560B">
        <w:rPr>
          <w:rFonts w:eastAsia="TimesNewRomanPS-BoldMT" w:cs="SimSun"/>
          <w:b/>
          <w:bCs/>
          <w:sz w:val="24"/>
          <w:lang w:eastAsia="zh-CN"/>
        </w:rPr>
        <w:t>/202</w:t>
      </w:r>
      <w:r w:rsidR="00017A2B">
        <w:rPr>
          <w:rFonts w:eastAsia="TimesNewRomanPS-BoldMT" w:cs="SimSun"/>
          <w:b/>
          <w:bCs/>
          <w:sz w:val="24"/>
          <w:lang w:eastAsia="zh-CN"/>
        </w:rPr>
        <w:t>2</w:t>
      </w:r>
    </w:p>
    <w:p w14:paraId="7D75C868" w14:textId="27C432D1" w:rsidR="00EB7ED5" w:rsidRDefault="00EB7ED5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</w:p>
    <w:p w14:paraId="44473A1C" w14:textId="77777777" w:rsidR="00165779" w:rsidRDefault="00165779">
      <w:pPr>
        <w:snapToGrid w:val="0"/>
        <w:ind w:left="5760" w:firstLine="720"/>
        <w:rPr>
          <w:rFonts w:eastAsia="TimesNewRomanPS-BoldMT" w:cs="SimSun"/>
          <w:b/>
          <w:bCs/>
          <w:sz w:val="24"/>
          <w:lang w:eastAsia="zh-CN"/>
        </w:rPr>
      </w:pPr>
    </w:p>
    <w:p w14:paraId="7B8D27F9" w14:textId="77777777" w:rsidR="00165779" w:rsidRDefault="00165779">
      <w:p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 xml:space="preserve">Instruction: </w:t>
      </w:r>
    </w:p>
    <w:p w14:paraId="7143798F" w14:textId="77777777" w:rsidR="00165779" w:rsidRDefault="00165779">
      <w:pPr>
        <w:snapToGrid w:val="0"/>
        <w:rPr>
          <w:rFonts w:eastAsia="TimesNewRomanPS-BoldMT" w:cs="SimSun"/>
          <w:b/>
          <w:bCs/>
          <w:sz w:val="24"/>
          <w:lang w:eastAsia="zh-CN"/>
        </w:rPr>
      </w:pPr>
    </w:p>
    <w:p w14:paraId="33520883" w14:textId="3F0DC37C" w:rsidR="008E4930" w:rsidRPr="008E4930" w:rsidRDefault="008E4930" w:rsidP="008E4930">
      <w:pPr>
        <w:numPr>
          <w:ilvl w:val="0"/>
          <w:numId w:val="1"/>
        </w:num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Push the answer sheet</w:t>
      </w:r>
      <w:r w:rsidR="00F6607B">
        <w:rPr>
          <w:rFonts w:eastAsia="TimesNewRomanPS-BoldMT" w:cs="SimSun"/>
          <w:b/>
          <w:bCs/>
          <w:sz w:val="24"/>
          <w:lang w:eastAsia="zh-CN"/>
        </w:rPr>
        <w:t xml:space="preserve"> to </w:t>
      </w:r>
      <w:proofErr w:type="spellStart"/>
      <w:r w:rsidR="00F6607B">
        <w:rPr>
          <w:rFonts w:eastAsia="TimesNewRomanPS-BoldMT" w:cs="SimSun"/>
          <w:b/>
          <w:bCs/>
          <w:sz w:val="24"/>
          <w:lang w:eastAsia="zh-CN"/>
        </w:rPr>
        <w:t>Github</w:t>
      </w:r>
      <w:proofErr w:type="spellEnd"/>
    </w:p>
    <w:p w14:paraId="2F5631FC" w14:textId="04A1193E" w:rsidR="00165779" w:rsidRDefault="00165779">
      <w:pPr>
        <w:numPr>
          <w:ilvl w:val="0"/>
          <w:numId w:val="1"/>
        </w:numPr>
        <w:snapToGrid w:val="0"/>
        <w:rPr>
          <w:rFonts w:eastAsia="TimesNewRomanPS-BoldMT" w:cs="SimSun"/>
          <w:b/>
          <w:bCs/>
          <w:sz w:val="24"/>
          <w:lang w:eastAsia="zh-CN"/>
        </w:rPr>
      </w:pPr>
      <w:r>
        <w:rPr>
          <w:rFonts w:eastAsia="TimesNewRomanPS-BoldMT" w:cs="SimSun"/>
          <w:b/>
          <w:bCs/>
          <w:sz w:val="24"/>
          <w:lang w:eastAsia="zh-CN"/>
        </w:rPr>
        <w:t>Overdue homework submission could not be accepted.</w:t>
      </w:r>
    </w:p>
    <w:p w14:paraId="18C86E6F" w14:textId="6A2EF370" w:rsidR="00165779" w:rsidRPr="00D43BE6" w:rsidRDefault="00165779" w:rsidP="00655576">
      <w:pPr>
        <w:numPr>
          <w:ilvl w:val="0"/>
          <w:numId w:val="1"/>
        </w:numPr>
        <w:snapToGrid w:val="0"/>
        <w:ind w:left="270" w:hanging="270"/>
        <w:rPr>
          <w:rFonts w:eastAsia="TimesNewRomanPS-BoldMT" w:cs="SimSun"/>
          <w:b/>
          <w:bCs/>
          <w:sz w:val="24"/>
          <w:lang w:eastAsia="zh-CN"/>
        </w:rPr>
      </w:pPr>
      <w:r w:rsidRPr="00D43BE6">
        <w:rPr>
          <w:rFonts w:eastAsia="TimesNewRomanPS-BoldMT" w:cs="SimSun"/>
          <w:b/>
          <w:bCs/>
          <w:sz w:val="24"/>
          <w:lang w:eastAsia="zh-CN"/>
        </w:rPr>
        <w:t>Takes academic honesty and integrity seriously (Zero Tolerance of Cheating &amp; Plagiarism)</w:t>
      </w:r>
    </w:p>
    <w:p w14:paraId="68500BDA" w14:textId="61E3981D" w:rsidR="003C254F" w:rsidRDefault="003C254F" w:rsidP="00F349D1">
      <w:pPr>
        <w:snapToGrid w:val="0"/>
        <w:contextualSpacing/>
        <w:rPr>
          <w:rFonts w:eastAsia="TimesNewRomanPS-BoldMT" w:cs="SimSun"/>
          <w:bCs/>
          <w:sz w:val="24"/>
          <w:lang w:eastAsia="zh-CN"/>
        </w:rPr>
      </w:pPr>
    </w:p>
    <w:p w14:paraId="4B5FB7A3" w14:textId="77777777" w:rsidR="003C254F" w:rsidRDefault="003C254F" w:rsidP="003C254F">
      <w:pPr>
        <w:tabs>
          <w:tab w:val="left" w:pos="0"/>
          <w:tab w:val="left" w:pos="360"/>
        </w:tabs>
        <w:rPr>
          <w:sz w:val="23"/>
          <w:szCs w:val="23"/>
        </w:rPr>
      </w:pPr>
    </w:p>
    <w:p w14:paraId="600B3BB1" w14:textId="55987767" w:rsidR="00866BFA" w:rsidRDefault="00866BFA" w:rsidP="00866BFA">
      <w:pPr>
        <w:numPr>
          <w:ilvl w:val="0"/>
          <w:numId w:val="2"/>
        </w:numPr>
        <w:tabs>
          <w:tab w:val="left" w:pos="360"/>
          <w:tab w:val="left" w:pos="540"/>
        </w:tabs>
        <w:ind w:left="270" w:hanging="270"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t>I</w:t>
      </w:r>
      <w:r w:rsidRPr="00866BFA">
        <w:rPr>
          <w:rFonts w:eastAsia="TimesNewRomanPS-BoldMT" w:cs="SimSun"/>
          <w:bCs/>
          <w:sz w:val="24"/>
          <w:lang w:eastAsia="zh-CN"/>
        </w:rPr>
        <w:t xml:space="preserve">nstall </w:t>
      </w:r>
      <w:r w:rsidR="00284783">
        <w:rPr>
          <w:rFonts w:eastAsia="TimesNewRomanPS-BoldMT" w:cs="SimSun"/>
          <w:bCs/>
          <w:sz w:val="24"/>
          <w:lang w:eastAsia="zh-CN"/>
        </w:rPr>
        <w:t>STM32CubeIDE compiler to your computer following the installation in Lab0 manual</w:t>
      </w:r>
    </w:p>
    <w:p w14:paraId="5F7CB82D" w14:textId="77777777" w:rsidR="00A87518" w:rsidRDefault="00A87518" w:rsidP="00A87518">
      <w:pPr>
        <w:spacing w:after="200" w:line="276" w:lineRule="auto"/>
        <w:contextualSpacing/>
      </w:pPr>
    </w:p>
    <w:p w14:paraId="204E7BD1" w14:textId="75447D02" w:rsidR="00A87518" w:rsidRPr="00756A6D" w:rsidRDefault="00A87518" w:rsidP="00A87518">
      <w:pPr>
        <w:spacing w:after="200" w:line="276" w:lineRule="auto"/>
        <w:contextualSpacing/>
      </w:pPr>
      <w:r w:rsidRPr="00756A6D">
        <w:t>Download STM32CubeIDE from the following link</w:t>
      </w:r>
    </w:p>
    <w:p w14:paraId="7DF0C88E" w14:textId="167A58EA" w:rsidR="00A87518" w:rsidRDefault="00A87518" w:rsidP="00A87518">
      <w:hyperlink r:id="rId6" w:history="1">
        <w:r w:rsidRPr="0020113D">
          <w:rPr>
            <w:rStyle w:val="Hyperlink"/>
          </w:rPr>
          <w:t>https://www.st.com/en/development-tools/stm32cubeide.html</w:t>
        </w:r>
      </w:hyperlink>
    </w:p>
    <w:p w14:paraId="194AE24E" w14:textId="77777777" w:rsidR="00A87518" w:rsidRDefault="00A87518" w:rsidP="00A87518"/>
    <w:p w14:paraId="2E7A8A2C" w14:textId="77777777" w:rsidR="00A87518" w:rsidRDefault="00A87518" w:rsidP="00A87518">
      <w:pPr>
        <w:rPr>
          <w:noProof/>
        </w:rPr>
      </w:pPr>
    </w:p>
    <w:p w14:paraId="68D88168" w14:textId="59C67B71" w:rsidR="00A87518" w:rsidRDefault="00A87518" w:rsidP="00A87518">
      <w:r>
        <w:rPr>
          <w:noProof/>
        </w:rPr>
        <w:drawing>
          <wp:inline distT="0" distB="0" distL="0" distR="0" wp14:anchorId="0DA78233" wp14:editId="3B58D3EA">
            <wp:extent cx="5021497" cy="1645920"/>
            <wp:effectExtent l="0" t="0" r="8255" b="0"/>
            <wp:docPr id="11" name="Picture 1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, website&#10;&#10;Description automatically generated"/>
                    <pic:cNvPicPr/>
                  </pic:nvPicPr>
                  <pic:blipFill rotWithShape="1">
                    <a:blip r:embed="rId7"/>
                    <a:srcRect b="22857"/>
                    <a:stretch/>
                  </pic:blipFill>
                  <pic:spPr bwMode="auto">
                    <a:xfrm>
                      <a:off x="0" y="0"/>
                      <a:ext cx="5027779" cy="1647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96007" w14:textId="77777777" w:rsidR="00A87518" w:rsidRDefault="00A87518" w:rsidP="00A87518">
      <w:r>
        <w:rPr>
          <w:noProof/>
        </w:rPr>
        <w:drawing>
          <wp:inline distT="0" distB="0" distL="0" distR="0" wp14:anchorId="5833BFB5" wp14:editId="544E5EB1">
            <wp:extent cx="5943600" cy="2562860"/>
            <wp:effectExtent l="0" t="0" r="0" b="889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BFF1" w14:textId="2E1397F2" w:rsidR="00A87518" w:rsidRDefault="00A87518" w:rsidP="00A87518">
      <w:r>
        <w:rPr>
          <w:noProof/>
        </w:rPr>
        <w:lastRenderedPageBreak/>
        <w:drawing>
          <wp:inline distT="0" distB="0" distL="0" distR="0" wp14:anchorId="5D938145" wp14:editId="7ED30D27">
            <wp:extent cx="5943600" cy="1299210"/>
            <wp:effectExtent l="0" t="0" r="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F036" w14:textId="77777777" w:rsidR="00A87518" w:rsidRDefault="00A87518" w:rsidP="00A87518"/>
    <w:p w14:paraId="15713A66" w14:textId="77777777" w:rsidR="00A87518" w:rsidRDefault="00A87518" w:rsidP="00A87518">
      <w:r>
        <w:rPr>
          <w:noProof/>
        </w:rPr>
        <w:drawing>
          <wp:inline distT="0" distB="0" distL="0" distR="0" wp14:anchorId="01AC9040" wp14:editId="54269D1F">
            <wp:extent cx="5943600" cy="379095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1739" w14:textId="77777777" w:rsidR="00A87518" w:rsidRDefault="00A87518" w:rsidP="00A87518">
      <w:r>
        <w:rPr>
          <w:noProof/>
        </w:rPr>
        <w:drawing>
          <wp:inline distT="0" distB="0" distL="0" distR="0" wp14:anchorId="68669F1B" wp14:editId="43F2AE6B">
            <wp:extent cx="5943600" cy="104965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9BA13" w14:textId="77777777" w:rsidR="00A87518" w:rsidRDefault="00A87518" w:rsidP="00A87518">
      <w:r>
        <w:rPr>
          <w:noProof/>
        </w:rPr>
        <w:drawing>
          <wp:inline distT="0" distB="0" distL="0" distR="0" wp14:anchorId="501A1005" wp14:editId="12E55ECB">
            <wp:extent cx="5505450" cy="1695450"/>
            <wp:effectExtent l="0" t="0" r="0" b="0"/>
            <wp:docPr id="6" name="Picture 6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58FA" w14:textId="006D235A" w:rsidR="00A87518" w:rsidRDefault="00A87518" w:rsidP="00A87518">
      <w:r>
        <w:rPr>
          <w:noProof/>
        </w:rPr>
        <w:lastRenderedPageBreak/>
        <w:drawing>
          <wp:inline distT="0" distB="0" distL="0" distR="0" wp14:anchorId="04725676" wp14:editId="316B8FA3">
            <wp:extent cx="4838700" cy="37338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F016" w14:textId="33BAF796" w:rsidR="00A87518" w:rsidRDefault="00A87518" w:rsidP="00A87518"/>
    <w:p w14:paraId="26B8F209" w14:textId="77777777" w:rsidR="00A87518" w:rsidRDefault="00A87518" w:rsidP="00A87518"/>
    <w:p w14:paraId="0D761BC8" w14:textId="77777777" w:rsidR="00A87518" w:rsidRDefault="00A87518" w:rsidP="00A87518">
      <w:r>
        <w:rPr>
          <w:noProof/>
        </w:rPr>
        <w:drawing>
          <wp:inline distT="0" distB="0" distL="0" distR="0" wp14:anchorId="06721E7C" wp14:editId="63082C59">
            <wp:extent cx="4876800" cy="375285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7A8A" w14:textId="202A141F" w:rsidR="00A87518" w:rsidRDefault="00A87518" w:rsidP="00A87518">
      <w:r>
        <w:rPr>
          <w:noProof/>
        </w:rPr>
        <w:lastRenderedPageBreak/>
        <w:drawing>
          <wp:inline distT="0" distB="0" distL="0" distR="0" wp14:anchorId="4B9A401A" wp14:editId="779A0341">
            <wp:extent cx="4886325" cy="3810000"/>
            <wp:effectExtent l="0" t="0" r="9525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9C5E" w14:textId="77777777" w:rsidR="00A87518" w:rsidRDefault="00A87518" w:rsidP="00A87518"/>
    <w:p w14:paraId="37ADA86D" w14:textId="06D21B28" w:rsidR="00A87518" w:rsidRDefault="00A87518" w:rsidP="00A87518">
      <w:r>
        <w:rPr>
          <w:noProof/>
        </w:rPr>
        <w:drawing>
          <wp:inline distT="0" distB="0" distL="0" distR="0" wp14:anchorId="6A7BBE56" wp14:editId="2841CE79">
            <wp:extent cx="4857750" cy="379095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8D72" w14:textId="74191695" w:rsidR="00A87518" w:rsidRDefault="00A87518" w:rsidP="00A87518"/>
    <w:p w14:paraId="01843E54" w14:textId="4957DB15" w:rsidR="00A87518" w:rsidRDefault="00A87518" w:rsidP="00A87518"/>
    <w:p w14:paraId="4A7C81CE" w14:textId="77777777" w:rsidR="00A87518" w:rsidRDefault="00A87518" w:rsidP="00A87518"/>
    <w:p w14:paraId="4F261CF8" w14:textId="77777777" w:rsidR="00794DAF" w:rsidRDefault="00794DAF" w:rsidP="00A87518">
      <w:pPr>
        <w:tabs>
          <w:tab w:val="left" w:pos="360"/>
          <w:tab w:val="left" w:pos="540"/>
        </w:tabs>
        <w:rPr>
          <w:rFonts w:eastAsia="TimesNewRomanPS-BoldMT" w:cs="SimSun"/>
          <w:bCs/>
          <w:sz w:val="24"/>
          <w:lang w:eastAsia="zh-CN"/>
        </w:rPr>
      </w:pPr>
    </w:p>
    <w:p w14:paraId="5D429F36" w14:textId="3B21D454" w:rsidR="00866BFA" w:rsidRPr="00866BFA" w:rsidRDefault="00760CA3" w:rsidP="00BF3496">
      <w:pPr>
        <w:numPr>
          <w:ilvl w:val="0"/>
          <w:numId w:val="2"/>
        </w:numPr>
        <w:tabs>
          <w:tab w:val="left" w:pos="360"/>
          <w:tab w:val="left" w:pos="720"/>
        </w:tabs>
        <w:ind w:left="270" w:hanging="270"/>
        <w:rPr>
          <w:rFonts w:eastAsia="TimesNewRomanPS-BoldMT" w:cs="SimSun"/>
          <w:bCs/>
          <w:sz w:val="24"/>
          <w:lang w:eastAsia="zh-CN"/>
        </w:rPr>
      </w:pPr>
      <w:r>
        <w:rPr>
          <w:rFonts w:eastAsia="TimesNewRomanPS-BoldMT" w:cs="SimSun"/>
          <w:bCs/>
          <w:sz w:val="24"/>
          <w:lang w:eastAsia="zh-CN"/>
        </w:rPr>
        <w:lastRenderedPageBreak/>
        <w:t xml:space="preserve">Write the first program </w:t>
      </w:r>
      <w:r w:rsidRPr="00760CA3">
        <w:rPr>
          <w:rFonts w:eastAsia="TimesNewRomanPS-BoldMT" w:cs="SimSun"/>
          <w:bCs/>
          <w:i/>
          <w:iCs/>
          <w:sz w:val="24"/>
          <w:lang w:eastAsia="zh-CN"/>
        </w:rPr>
        <w:t>hello</w:t>
      </w:r>
      <w:r>
        <w:rPr>
          <w:rFonts w:eastAsia="TimesNewRomanPS-BoldMT" w:cs="SimSun"/>
          <w:bCs/>
          <w:sz w:val="24"/>
          <w:lang w:eastAsia="zh-CN"/>
        </w:rPr>
        <w:t xml:space="preserve"> and run it in STM32CubeIDE </w:t>
      </w:r>
      <w:r w:rsidR="00866BFA" w:rsidRPr="00866BFA">
        <w:rPr>
          <w:rFonts w:eastAsia="TimesNewRomanPS-BoldMT" w:cs="SimSun"/>
          <w:bCs/>
          <w:sz w:val="24"/>
          <w:lang w:eastAsia="zh-CN"/>
        </w:rPr>
        <w:t>following the instructions in the lab</w:t>
      </w:r>
      <w:r>
        <w:rPr>
          <w:rFonts w:eastAsia="TimesNewRomanPS-BoldMT" w:cs="SimSun"/>
          <w:bCs/>
          <w:sz w:val="24"/>
          <w:lang w:eastAsia="zh-CN"/>
        </w:rPr>
        <w:t>1</w:t>
      </w:r>
      <w:r w:rsidR="00866BFA" w:rsidRPr="00866BFA">
        <w:rPr>
          <w:rFonts w:eastAsia="TimesNewRomanPS-BoldMT" w:cs="SimSun"/>
          <w:bCs/>
          <w:sz w:val="24"/>
          <w:lang w:eastAsia="zh-CN"/>
        </w:rPr>
        <w:t xml:space="preserve"> manuals</w:t>
      </w:r>
    </w:p>
    <w:p w14:paraId="197BAFD0" w14:textId="6EB1C878" w:rsidR="001423D7" w:rsidRDefault="001423D7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p w14:paraId="19D47C6A" w14:textId="258CA496" w:rsidR="00A87518" w:rsidRDefault="00A87518" w:rsidP="00A87518">
      <w:r>
        <w:rPr>
          <w:noProof/>
        </w:rPr>
        <w:drawing>
          <wp:inline distT="0" distB="0" distL="0" distR="0" wp14:anchorId="5B8A50D7" wp14:editId="644C247D">
            <wp:extent cx="1019175" cy="990600"/>
            <wp:effectExtent l="0" t="0" r="9525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E5C9" w14:textId="77777777" w:rsidR="00A87518" w:rsidRDefault="00A87518" w:rsidP="00A87518"/>
    <w:p w14:paraId="07B5BF96" w14:textId="4E8194B2" w:rsidR="00A87518" w:rsidRDefault="00A87518" w:rsidP="00A87518">
      <w:r>
        <w:rPr>
          <w:noProof/>
        </w:rPr>
        <w:drawing>
          <wp:inline distT="0" distB="0" distL="0" distR="0" wp14:anchorId="5820CE30" wp14:editId="7D92EE29">
            <wp:extent cx="5943600" cy="3000375"/>
            <wp:effectExtent l="0" t="0" r="0" b="952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549E" w14:textId="77777777" w:rsidR="00A87518" w:rsidRDefault="00A87518" w:rsidP="00A87518"/>
    <w:p w14:paraId="62837F22" w14:textId="77777777" w:rsidR="00A87518" w:rsidRDefault="00A87518" w:rsidP="00A87518">
      <w:r>
        <w:rPr>
          <w:noProof/>
        </w:rPr>
        <w:drawing>
          <wp:inline distT="0" distB="0" distL="0" distR="0" wp14:anchorId="08C79C39" wp14:editId="6CC0FDF6">
            <wp:extent cx="5943600" cy="290068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2A8B" w14:textId="77777777" w:rsidR="00A87518" w:rsidRDefault="00A87518" w:rsidP="00A87518">
      <w:r>
        <w:rPr>
          <w:noProof/>
        </w:rPr>
        <w:lastRenderedPageBreak/>
        <w:drawing>
          <wp:inline distT="0" distB="0" distL="0" distR="0" wp14:anchorId="42DBBC9B" wp14:editId="6DD14EFF">
            <wp:extent cx="3253740" cy="3593087"/>
            <wp:effectExtent l="0" t="0" r="3810" b="762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7432" cy="359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650F" w14:textId="77777777" w:rsidR="00A87518" w:rsidRDefault="00A87518" w:rsidP="00A87518"/>
    <w:p w14:paraId="40E0E1E4" w14:textId="77777777" w:rsidR="00A87518" w:rsidRDefault="00A87518" w:rsidP="00A87518"/>
    <w:p w14:paraId="4CBA059D" w14:textId="4F9FCF4F" w:rsidR="00A87518" w:rsidRDefault="00A87518" w:rsidP="00A87518">
      <w:r>
        <w:rPr>
          <w:noProof/>
        </w:rPr>
        <w:drawing>
          <wp:inline distT="0" distB="0" distL="0" distR="0" wp14:anchorId="4C5BFBCA" wp14:editId="2F352EC0">
            <wp:extent cx="4069080" cy="4455013"/>
            <wp:effectExtent l="0" t="0" r="7620" b="317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0807" cy="445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4030" w14:textId="77777777" w:rsidR="00A87518" w:rsidRDefault="00A87518" w:rsidP="00A87518">
      <w:r>
        <w:rPr>
          <w:noProof/>
        </w:rPr>
        <w:lastRenderedPageBreak/>
        <w:drawing>
          <wp:inline distT="0" distB="0" distL="0" distR="0" wp14:anchorId="02EEFD3B" wp14:editId="257566B9">
            <wp:extent cx="5600700" cy="1457325"/>
            <wp:effectExtent l="0" t="0" r="0" b="9525"/>
            <wp:docPr id="28" name="Picture 2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FCA1" w14:textId="77777777" w:rsidR="00A87518" w:rsidRDefault="00A87518" w:rsidP="00A87518"/>
    <w:p w14:paraId="2E893759" w14:textId="0E46B9A7" w:rsidR="00A87518" w:rsidRDefault="00A87518" w:rsidP="00A87518">
      <w:r>
        <w:rPr>
          <w:noProof/>
        </w:rPr>
        <w:drawing>
          <wp:inline distT="0" distB="0" distL="0" distR="0" wp14:anchorId="23F29A15" wp14:editId="2D0DDE10">
            <wp:extent cx="5467350" cy="1647825"/>
            <wp:effectExtent l="0" t="0" r="0" b="9525"/>
            <wp:docPr id="29" name="Picture 2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163F" w14:textId="77777777" w:rsidR="00A87518" w:rsidRDefault="00A87518" w:rsidP="00A87518"/>
    <w:p w14:paraId="611D16DD" w14:textId="068498D7" w:rsidR="00A87518" w:rsidRDefault="00A87518" w:rsidP="00A87518">
      <w:r>
        <w:rPr>
          <w:noProof/>
        </w:rPr>
        <w:drawing>
          <wp:inline distT="0" distB="0" distL="0" distR="0" wp14:anchorId="080CDBC4" wp14:editId="70579A68">
            <wp:extent cx="5943600" cy="3430270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0BB4" w14:textId="77777777" w:rsidR="00A87518" w:rsidRDefault="00A87518" w:rsidP="00A87518">
      <w:r>
        <w:rPr>
          <w:noProof/>
        </w:rPr>
        <w:lastRenderedPageBreak/>
        <w:drawing>
          <wp:inline distT="0" distB="0" distL="0" distR="0" wp14:anchorId="6BCB8E6D" wp14:editId="7B23D52B">
            <wp:extent cx="5943600" cy="3221355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DD53" w14:textId="77777777" w:rsidR="00A87518" w:rsidRDefault="00A87518" w:rsidP="00A87518"/>
    <w:p w14:paraId="73E4D60C" w14:textId="0DAA33D3" w:rsidR="00A87518" w:rsidRDefault="00A87518" w:rsidP="00A87518">
      <w:r>
        <w:rPr>
          <w:noProof/>
        </w:rPr>
        <w:drawing>
          <wp:inline distT="0" distB="0" distL="0" distR="0" wp14:anchorId="28B5D047" wp14:editId="6203FECB">
            <wp:extent cx="5943600" cy="2475865"/>
            <wp:effectExtent l="0" t="0" r="0" b="635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8EAA" w14:textId="77777777" w:rsidR="00A87518" w:rsidRDefault="00A87518" w:rsidP="00A87518"/>
    <w:p w14:paraId="2CF48C83" w14:textId="7E41916A" w:rsidR="00A87518" w:rsidRDefault="00A87518" w:rsidP="00A87518">
      <w:r>
        <w:rPr>
          <w:noProof/>
        </w:rPr>
        <w:drawing>
          <wp:inline distT="0" distB="0" distL="0" distR="0" wp14:anchorId="4E52AB21" wp14:editId="547BF4B8">
            <wp:extent cx="5943600" cy="2329815"/>
            <wp:effectExtent l="0" t="0" r="0" b="0"/>
            <wp:docPr id="33" name="Picture 3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44B3" w14:textId="77777777" w:rsidR="00A87518" w:rsidRDefault="00A87518" w:rsidP="00A87518">
      <w:r>
        <w:rPr>
          <w:noProof/>
        </w:rPr>
        <w:lastRenderedPageBreak/>
        <w:drawing>
          <wp:inline distT="0" distB="0" distL="0" distR="0" wp14:anchorId="3268079E" wp14:editId="5BF90AE5">
            <wp:extent cx="5943600" cy="4658360"/>
            <wp:effectExtent l="0" t="0" r="0" b="8890"/>
            <wp:docPr id="12" name="Picture 1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Word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D62C" w14:textId="77777777" w:rsidR="00A87518" w:rsidRDefault="00A87518" w:rsidP="00A87518"/>
    <w:p w14:paraId="10BB48F8" w14:textId="7691CCAC" w:rsidR="00A87518" w:rsidRDefault="00A87518" w:rsidP="00A87518">
      <w:r>
        <w:rPr>
          <w:noProof/>
        </w:rPr>
        <w:drawing>
          <wp:inline distT="0" distB="0" distL="0" distR="0" wp14:anchorId="7C23CC81" wp14:editId="04695E7D">
            <wp:extent cx="5943600" cy="3539490"/>
            <wp:effectExtent l="0" t="0" r="0" b="381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FF92" w14:textId="77777777" w:rsidR="00A87518" w:rsidRDefault="00A87518" w:rsidP="00A87518">
      <w:r>
        <w:rPr>
          <w:noProof/>
        </w:rPr>
        <w:lastRenderedPageBreak/>
        <w:drawing>
          <wp:inline distT="0" distB="0" distL="0" distR="0" wp14:anchorId="595A8AFF" wp14:editId="01932B36">
            <wp:extent cx="5943600" cy="3539490"/>
            <wp:effectExtent l="0" t="0" r="0" b="381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6552" w14:textId="77777777" w:rsidR="00A87518" w:rsidRDefault="00A87518" w:rsidP="00A87518"/>
    <w:p w14:paraId="015B8E10" w14:textId="27D64135" w:rsidR="00A87518" w:rsidRDefault="00A87518" w:rsidP="00A87518">
      <w:r>
        <w:rPr>
          <w:noProof/>
        </w:rPr>
        <w:drawing>
          <wp:inline distT="0" distB="0" distL="0" distR="0" wp14:anchorId="05ED708A" wp14:editId="01032146">
            <wp:extent cx="5410200" cy="169545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B1C3" w14:textId="77777777" w:rsidR="00A87518" w:rsidRDefault="00A87518" w:rsidP="00A87518"/>
    <w:p w14:paraId="30659F68" w14:textId="7B8BD72C" w:rsidR="00A87518" w:rsidRDefault="00A87518" w:rsidP="00A87518">
      <w:r>
        <w:rPr>
          <w:noProof/>
        </w:rPr>
        <w:drawing>
          <wp:inline distT="0" distB="0" distL="0" distR="0" wp14:anchorId="70202FCF" wp14:editId="1DD70DAB">
            <wp:extent cx="5943600" cy="2469515"/>
            <wp:effectExtent l="0" t="0" r="0" b="6985"/>
            <wp:docPr id="16" name="Picture 16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16F9" w14:textId="77777777" w:rsidR="00A87518" w:rsidRDefault="00A87518" w:rsidP="00A87518">
      <w:r>
        <w:rPr>
          <w:noProof/>
        </w:rPr>
        <w:lastRenderedPageBreak/>
        <w:drawing>
          <wp:inline distT="0" distB="0" distL="0" distR="0" wp14:anchorId="5E34113E" wp14:editId="0E86533D">
            <wp:extent cx="4467225" cy="4581525"/>
            <wp:effectExtent l="0" t="0" r="9525" b="952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D1A4" w14:textId="77777777" w:rsidR="00A87518" w:rsidRDefault="00A87518" w:rsidP="00A87518"/>
    <w:p w14:paraId="4FFB2AA8" w14:textId="01126C92" w:rsidR="00A87518" w:rsidRDefault="00A87518" w:rsidP="00A87518">
      <w:r>
        <w:rPr>
          <w:noProof/>
        </w:rPr>
        <w:drawing>
          <wp:inline distT="0" distB="0" distL="0" distR="0" wp14:anchorId="52340B39" wp14:editId="319F6F29">
            <wp:extent cx="5943600" cy="1872615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EE00" w14:textId="77777777" w:rsidR="00A87518" w:rsidRDefault="00A87518" w:rsidP="00A87518">
      <w:pPr>
        <w:rPr>
          <w:noProof/>
        </w:rPr>
      </w:pPr>
      <w:r>
        <w:rPr>
          <w:noProof/>
        </w:rPr>
        <w:drawing>
          <wp:inline distT="0" distB="0" distL="0" distR="0" wp14:anchorId="4C784F7C" wp14:editId="3E8E2ED9">
            <wp:extent cx="5600700" cy="1495425"/>
            <wp:effectExtent l="0" t="0" r="0" b="952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BA3">
        <w:rPr>
          <w:noProof/>
        </w:rPr>
        <w:t xml:space="preserve"> </w:t>
      </w:r>
    </w:p>
    <w:p w14:paraId="2D26C40A" w14:textId="71F8F856" w:rsidR="00A87518" w:rsidRDefault="00A87518" w:rsidP="00A8751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A81CC3" wp14:editId="1F644E31">
            <wp:extent cx="5943600" cy="246189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0105" w14:textId="77777777" w:rsidR="00A87518" w:rsidRDefault="00A87518" w:rsidP="00A87518"/>
    <w:p w14:paraId="07B6F5B5" w14:textId="77777777" w:rsidR="00A87518" w:rsidRDefault="00A87518" w:rsidP="00A87518">
      <w:pPr>
        <w:rPr>
          <w:noProof/>
        </w:rPr>
      </w:pPr>
    </w:p>
    <w:p w14:paraId="433B787E" w14:textId="4EB8197F" w:rsidR="00A87518" w:rsidRDefault="00A87518" w:rsidP="00A87518">
      <w:r>
        <w:rPr>
          <w:noProof/>
        </w:rPr>
        <w:drawing>
          <wp:inline distT="0" distB="0" distL="0" distR="0" wp14:anchorId="1CC612C1" wp14:editId="569289AA">
            <wp:extent cx="3533775" cy="2514600"/>
            <wp:effectExtent l="0" t="0" r="9525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 rotWithShape="1">
                    <a:blip r:embed="rId37"/>
                    <a:srcRect b="39450"/>
                    <a:stretch/>
                  </pic:blipFill>
                  <pic:spPr bwMode="auto">
                    <a:xfrm>
                      <a:off x="0" y="0"/>
                      <a:ext cx="353377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49E07" w14:textId="77777777" w:rsidR="00A87518" w:rsidRPr="00F349D1" w:rsidRDefault="00A87518" w:rsidP="001423D7">
      <w:pPr>
        <w:tabs>
          <w:tab w:val="left" w:pos="0"/>
          <w:tab w:val="left" w:pos="360"/>
        </w:tabs>
        <w:rPr>
          <w:rFonts w:eastAsia="TimesNewRomanPS-BoldMT" w:cs="SimSun"/>
          <w:bCs/>
          <w:sz w:val="24"/>
          <w:lang w:eastAsia="zh-CN"/>
        </w:rPr>
      </w:pPr>
    </w:p>
    <w:sectPr w:rsidR="00A87518" w:rsidRPr="00F349D1" w:rsidSect="00E618D0">
      <w:pgSz w:w="12240" w:h="15840"/>
      <w:pgMar w:top="900" w:right="1440" w:bottom="90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-BoldMT">
    <w:altName w:val="宋体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singleLevel"/>
    <w:tmpl w:val="00000001"/>
    <w:lvl w:ilvl="0">
      <w:start w:val="13"/>
      <w:numFmt w:val="decimal"/>
      <w:suff w:val="space"/>
      <w:lvlText w:val="%1."/>
      <w:lvlJc w:val="left"/>
    </w:lvl>
  </w:abstractNum>
  <w:abstractNum w:abstractNumId="1" w15:restartNumberingAfterBreak="0">
    <w:nsid w:val="00000002"/>
    <w:multiLevelType w:val="singleLevel"/>
    <w:tmpl w:val="00000002"/>
    <w:lvl w:ilvl="0">
      <w:start w:val="11"/>
      <w:numFmt w:val="decimal"/>
      <w:suff w:val="space"/>
      <w:lvlText w:val="%1."/>
      <w:lvlJc w:val="left"/>
    </w:lvl>
  </w:abstractNum>
  <w:abstractNum w:abstractNumId="2" w15:restartNumberingAfterBreak="0">
    <w:nsid w:val="00000005"/>
    <w:multiLevelType w:val="singleLevel"/>
    <w:tmpl w:val="00000005"/>
    <w:lvl w:ilvl="0">
      <w:start w:val="5"/>
      <w:numFmt w:val="decimal"/>
      <w:suff w:val="space"/>
      <w:lvlText w:val="%1."/>
      <w:lvlJc w:val="left"/>
    </w:lvl>
  </w:abstractNum>
  <w:abstractNum w:abstractNumId="3" w15:restartNumberingAfterBreak="0">
    <w:nsid w:val="00000007"/>
    <w:multiLevelType w:val="multilevel"/>
    <w:tmpl w:val="00000007"/>
    <w:lvl w:ilvl="0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610" w:hanging="360"/>
      </w:pPr>
    </w:lvl>
    <w:lvl w:ilvl="2">
      <w:start w:val="1"/>
      <w:numFmt w:val="lowerRoman"/>
      <w:lvlText w:val="%3."/>
      <w:lvlJc w:val="right"/>
      <w:pPr>
        <w:ind w:left="3330" w:hanging="180"/>
      </w:pPr>
    </w:lvl>
    <w:lvl w:ilvl="3">
      <w:start w:val="1"/>
      <w:numFmt w:val="decimal"/>
      <w:lvlText w:val="%4."/>
      <w:lvlJc w:val="left"/>
      <w:pPr>
        <w:ind w:left="4050" w:hanging="360"/>
      </w:pPr>
    </w:lvl>
    <w:lvl w:ilvl="4">
      <w:start w:val="1"/>
      <w:numFmt w:val="lowerLetter"/>
      <w:lvlText w:val="%5."/>
      <w:lvlJc w:val="left"/>
      <w:pPr>
        <w:ind w:left="4770" w:hanging="360"/>
      </w:pPr>
    </w:lvl>
    <w:lvl w:ilvl="5">
      <w:start w:val="1"/>
      <w:numFmt w:val="lowerRoman"/>
      <w:lvlText w:val="%6."/>
      <w:lvlJc w:val="right"/>
      <w:pPr>
        <w:ind w:left="5490" w:hanging="180"/>
      </w:pPr>
    </w:lvl>
    <w:lvl w:ilvl="6">
      <w:start w:val="1"/>
      <w:numFmt w:val="decimal"/>
      <w:lvlText w:val="%7."/>
      <w:lvlJc w:val="left"/>
      <w:pPr>
        <w:ind w:left="6210" w:hanging="360"/>
      </w:pPr>
    </w:lvl>
    <w:lvl w:ilvl="7">
      <w:start w:val="1"/>
      <w:numFmt w:val="lowerLetter"/>
      <w:lvlText w:val="%8."/>
      <w:lvlJc w:val="left"/>
      <w:pPr>
        <w:ind w:left="6930" w:hanging="360"/>
      </w:pPr>
    </w:lvl>
    <w:lvl w:ilvl="8">
      <w:start w:val="1"/>
      <w:numFmt w:val="lowerRoman"/>
      <w:lvlText w:val="%9."/>
      <w:lvlJc w:val="right"/>
      <w:pPr>
        <w:ind w:left="7650" w:hanging="180"/>
      </w:pPr>
    </w:lvl>
  </w:abstractNum>
  <w:abstractNum w:abstractNumId="4" w15:restartNumberingAfterBreak="0">
    <w:nsid w:val="28796EAA"/>
    <w:multiLevelType w:val="hybridMultilevel"/>
    <w:tmpl w:val="30BAA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F55318"/>
    <w:multiLevelType w:val="singleLevel"/>
    <w:tmpl w:val="00000000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74E015B9"/>
    <w:multiLevelType w:val="hybridMultilevel"/>
    <w:tmpl w:val="DAA8D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doNotValidateAgainstSchema/>
  <w:doNotDemarcateInvalidXml/>
  <w:compat>
    <w:spaceForUL/>
    <w:doNotLeaveBackslashAlon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68CE"/>
    <w:rsid w:val="00017A2B"/>
    <w:rsid w:val="00024204"/>
    <w:rsid w:val="00025C67"/>
    <w:rsid w:val="00065D9B"/>
    <w:rsid w:val="00075BFE"/>
    <w:rsid w:val="00086983"/>
    <w:rsid w:val="000A26AD"/>
    <w:rsid w:val="000B204A"/>
    <w:rsid w:val="000C0F1B"/>
    <w:rsid w:val="000C360E"/>
    <w:rsid w:val="000E29C9"/>
    <w:rsid w:val="000F674C"/>
    <w:rsid w:val="00102B7D"/>
    <w:rsid w:val="00110A75"/>
    <w:rsid w:val="00113E59"/>
    <w:rsid w:val="001237ED"/>
    <w:rsid w:val="0012477B"/>
    <w:rsid w:val="00125B78"/>
    <w:rsid w:val="001423D7"/>
    <w:rsid w:val="00145B96"/>
    <w:rsid w:val="00145E0A"/>
    <w:rsid w:val="00155026"/>
    <w:rsid w:val="00165779"/>
    <w:rsid w:val="00170DCE"/>
    <w:rsid w:val="00171631"/>
    <w:rsid w:val="00172A27"/>
    <w:rsid w:val="001929F1"/>
    <w:rsid w:val="00196CBE"/>
    <w:rsid w:val="001A12F5"/>
    <w:rsid w:val="001A560B"/>
    <w:rsid w:val="001C2688"/>
    <w:rsid w:val="001C3131"/>
    <w:rsid w:val="001C4DB9"/>
    <w:rsid w:val="001C69F1"/>
    <w:rsid w:val="001C6C17"/>
    <w:rsid w:val="001D10C6"/>
    <w:rsid w:val="001E1EDC"/>
    <w:rsid w:val="0020446C"/>
    <w:rsid w:val="00205639"/>
    <w:rsid w:val="00205FEE"/>
    <w:rsid w:val="00214993"/>
    <w:rsid w:val="002176AA"/>
    <w:rsid w:val="00231536"/>
    <w:rsid w:val="00231B7C"/>
    <w:rsid w:val="00233095"/>
    <w:rsid w:val="002344F7"/>
    <w:rsid w:val="00253CF9"/>
    <w:rsid w:val="002635A4"/>
    <w:rsid w:val="00270E35"/>
    <w:rsid w:val="002726BD"/>
    <w:rsid w:val="00284783"/>
    <w:rsid w:val="002C1272"/>
    <w:rsid w:val="002C3083"/>
    <w:rsid w:val="002C34DE"/>
    <w:rsid w:val="002C3C6F"/>
    <w:rsid w:val="002C76F4"/>
    <w:rsid w:val="002D0D57"/>
    <w:rsid w:val="002F3012"/>
    <w:rsid w:val="002F6001"/>
    <w:rsid w:val="002F66A9"/>
    <w:rsid w:val="0030417A"/>
    <w:rsid w:val="003153A1"/>
    <w:rsid w:val="003163BB"/>
    <w:rsid w:val="00321F6E"/>
    <w:rsid w:val="00324DC7"/>
    <w:rsid w:val="00335961"/>
    <w:rsid w:val="003379F2"/>
    <w:rsid w:val="003447A1"/>
    <w:rsid w:val="00362DE6"/>
    <w:rsid w:val="0036640E"/>
    <w:rsid w:val="00367E81"/>
    <w:rsid w:val="00367F97"/>
    <w:rsid w:val="00371D22"/>
    <w:rsid w:val="00372B8F"/>
    <w:rsid w:val="00377DF0"/>
    <w:rsid w:val="00377F76"/>
    <w:rsid w:val="0039396A"/>
    <w:rsid w:val="00397FAE"/>
    <w:rsid w:val="003B15EA"/>
    <w:rsid w:val="003C15A3"/>
    <w:rsid w:val="003C254F"/>
    <w:rsid w:val="003C59A7"/>
    <w:rsid w:val="003D0D21"/>
    <w:rsid w:val="003E60E2"/>
    <w:rsid w:val="003E7222"/>
    <w:rsid w:val="003F68CD"/>
    <w:rsid w:val="004018BE"/>
    <w:rsid w:val="00402A7B"/>
    <w:rsid w:val="0041563D"/>
    <w:rsid w:val="0041667F"/>
    <w:rsid w:val="00427D9B"/>
    <w:rsid w:val="004416EB"/>
    <w:rsid w:val="004616C2"/>
    <w:rsid w:val="0046451C"/>
    <w:rsid w:val="00474441"/>
    <w:rsid w:val="00491506"/>
    <w:rsid w:val="00496C83"/>
    <w:rsid w:val="004973BE"/>
    <w:rsid w:val="004B0518"/>
    <w:rsid w:val="004C407B"/>
    <w:rsid w:val="004C44C2"/>
    <w:rsid w:val="004D0D93"/>
    <w:rsid w:val="004D5C2B"/>
    <w:rsid w:val="004D7308"/>
    <w:rsid w:val="004E2327"/>
    <w:rsid w:val="004F1B76"/>
    <w:rsid w:val="004F6D6F"/>
    <w:rsid w:val="00517832"/>
    <w:rsid w:val="005213FF"/>
    <w:rsid w:val="0052727C"/>
    <w:rsid w:val="00537897"/>
    <w:rsid w:val="00540D58"/>
    <w:rsid w:val="00540E78"/>
    <w:rsid w:val="00542C75"/>
    <w:rsid w:val="00543D74"/>
    <w:rsid w:val="00552597"/>
    <w:rsid w:val="00556D3E"/>
    <w:rsid w:val="00562807"/>
    <w:rsid w:val="00567321"/>
    <w:rsid w:val="00567417"/>
    <w:rsid w:val="005723F2"/>
    <w:rsid w:val="00581BF1"/>
    <w:rsid w:val="0058646C"/>
    <w:rsid w:val="005865DE"/>
    <w:rsid w:val="005A1512"/>
    <w:rsid w:val="005D04B3"/>
    <w:rsid w:val="005D7565"/>
    <w:rsid w:val="005E5814"/>
    <w:rsid w:val="005E6F5E"/>
    <w:rsid w:val="005E73FA"/>
    <w:rsid w:val="005E7634"/>
    <w:rsid w:val="005F5A55"/>
    <w:rsid w:val="005F62CF"/>
    <w:rsid w:val="005F6AB2"/>
    <w:rsid w:val="00605C70"/>
    <w:rsid w:val="0062556E"/>
    <w:rsid w:val="00627309"/>
    <w:rsid w:val="0062756C"/>
    <w:rsid w:val="00630369"/>
    <w:rsid w:val="0063348A"/>
    <w:rsid w:val="0063512D"/>
    <w:rsid w:val="006445BE"/>
    <w:rsid w:val="00654839"/>
    <w:rsid w:val="00655576"/>
    <w:rsid w:val="006647C6"/>
    <w:rsid w:val="0069329C"/>
    <w:rsid w:val="00693F4C"/>
    <w:rsid w:val="006A0965"/>
    <w:rsid w:val="006B18D0"/>
    <w:rsid w:val="006C3491"/>
    <w:rsid w:val="006E057F"/>
    <w:rsid w:val="006E25D3"/>
    <w:rsid w:val="006E4984"/>
    <w:rsid w:val="006E4C93"/>
    <w:rsid w:val="006E57B9"/>
    <w:rsid w:val="006F64E6"/>
    <w:rsid w:val="0070057A"/>
    <w:rsid w:val="00702D50"/>
    <w:rsid w:val="007032F4"/>
    <w:rsid w:val="0072212C"/>
    <w:rsid w:val="007323CA"/>
    <w:rsid w:val="00737823"/>
    <w:rsid w:val="00740471"/>
    <w:rsid w:val="007420FD"/>
    <w:rsid w:val="0075177C"/>
    <w:rsid w:val="007607B7"/>
    <w:rsid w:val="00760CA3"/>
    <w:rsid w:val="0076232C"/>
    <w:rsid w:val="00773A83"/>
    <w:rsid w:val="00785D4D"/>
    <w:rsid w:val="00791ECA"/>
    <w:rsid w:val="00794DAF"/>
    <w:rsid w:val="007A104F"/>
    <w:rsid w:val="007A3148"/>
    <w:rsid w:val="007B5A54"/>
    <w:rsid w:val="007C21F9"/>
    <w:rsid w:val="007D168E"/>
    <w:rsid w:val="007E4F81"/>
    <w:rsid w:val="007F486D"/>
    <w:rsid w:val="007F5EB6"/>
    <w:rsid w:val="00810546"/>
    <w:rsid w:val="00813A9C"/>
    <w:rsid w:val="00825A18"/>
    <w:rsid w:val="008313B8"/>
    <w:rsid w:val="00832474"/>
    <w:rsid w:val="008374F7"/>
    <w:rsid w:val="008409F5"/>
    <w:rsid w:val="008437EE"/>
    <w:rsid w:val="00852F4B"/>
    <w:rsid w:val="00854D32"/>
    <w:rsid w:val="00860188"/>
    <w:rsid w:val="00862ACC"/>
    <w:rsid w:val="00866BFA"/>
    <w:rsid w:val="0087108E"/>
    <w:rsid w:val="00893A78"/>
    <w:rsid w:val="008A5C47"/>
    <w:rsid w:val="008A7CD1"/>
    <w:rsid w:val="008B6A18"/>
    <w:rsid w:val="008B76B5"/>
    <w:rsid w:val="008D6ECE"/>
    <w:rsid w:val="008D7668"/>
    <w:rsid w:val="008E2EBA"/>
    <w:rsid w:val="008E4930"/>
    <w:rsid w:val="009308F0"/>
    <w:rsid w:val="00953E08"/>
    <w:rsid w:val="00974BCF"/>
    <w:rsid w:val="00974C94"/>
    <w:rsid w:val="00993E1F"/>
    <w:rsid w:val="009A1FD2"/>
    <w:rsid w:val="009A5044"/>
    <w:rsid w:val="009B0B62"/>
    <w:rsid w:val="00A046D2"/>
    <w:rsid w:val="00A05382"/>
    <w:rsid w:val="00A15CAD"/>
    <w:rsid w:val="00A25A0E"/>
    <w:rsid w:val="00A35095"/>
    <w:rsid w:val="00A3535E"/>
    <w:rsid w:val="00A419E9"/>
    <w:rsid w:val="00A44C07"/>
    <w:rsid w:val="00A6069C"/>
    <w:rsid w:val="00A618F9"/>
    <w:rsid w:val="00A7084E"/>
    <w:rsid w:val="00A77BF0"/>
    <w:rsid w:val="00A80171"/>
    <w:rsid w:val="00A872C0"/>
    <w:rsid w:val="00A8731E"/>
    <w:rsid w:val="00A87518"/>
    <w:rsid w:val="00A90277"/>
    <w:rsid w:val="00A93FE9"/>
    <w:rsid w:val="00A97F87"/>
    <w:rsid w:val="00AA309C"/>
    <w:rsid w:val="00AA34F2"/>
    <w:rsid w:val="00AB2561"/>
    <w:rsid w:val="00AB323B"/>
    <w:rsid w:val="00AB5EA0"/>
    <w:rsid w:val="00AC3C96"/>
    <w:rsid w:val="00AC4DE0"/>
    <w:rsid w:val="00AC62BA"/>
    <w:rsid w:val="00AC7423"/>
    <w:rsid w:val="00AD3B95"/>
    <w:rsid w:val="00AD4A9A"/>
    <w:rsid w:val="00AD6826"/>
    <w:rsid w:val="00AE1EB3"/>
    <w:rsid w:val="00B10EE2"/>
    <w:rsid w:val="00B147D1"/>
    <w:rsid w:val="00B21808"/>
    <w:rsid w:val="00B237CF"/>
    <w:rsid w:val="00B330FA"/>
    <w:rsid w:val="00B47A92"/>
    <w:rsid w:val="00B5587C"/>
    <w:rsid w:val="00B56056"/>
    <w:rsid w:val="00B568CE"/>
    <w:rsid w:val="00B64D47"/>
    <w:rsid w:val="00B66FAD"/>
    <w:rsid w:val="00B84CDF"/>
    <w:rsid w:val="00BB1B2D"/>
    <w:rsid w:val="00BC3AAF"/>
    <w:rsid w:val="00BE1809"/>
    <w:rsid w:val="00BE7E47"/>
    <w:rsid w:val="00BF3496"/>
    <w:rsid w:val="00C11DA6"/>
    <w:rsid w:val="00C21D95"/>
    <w:rsid w:val="00C27943"/>
    <w:rsid w:val="00C36299"/>
    <w:rsid w:val="00C51B50"/>
    <w:rsid w:val="00C70C08"/>
    <w:rsid w:val="00CB539F"/>
    <w:rsid w:val="00CB5D4D"/>
    <w:rsid w:val="00CC41DE"/>
    <w:rsid w:val="00CE642D"/>
    <w:rsid w:val="00CE67C7"/>
    <w:rsid w:val="00D11EA6"/>
    <w:rsid w:val="00D13380"/>
    <w:rsid w:val="00D1666B"/>
    <w:rsid w:val="00D374EA"/>
    <w:rsid w:val="00D43BE6"/>
    <w:rsid w:val="00D43F98"/>
    <w:rsid w:val="00D539BB"/>
    <w:rsid w:val="00D77A39"/>
    <w:rsid w:val="00D94252"/>
    <w:rsid w:val="00DA4EF3"/>
    <w:rsid w:val="00DB5995"/>
    <w:rsid w:val="00DC2150"/>
    <w:rsid w:val="00DC22DD"/>
    <w:rsid w:val="00DC7C84"/>
    <w:rsid w:val="00DE1A92"/>
    <w:rsid w:val="00DF7817"/>
    <w:rsid w:val="00E01050"/>
    <w:rsid w:val="00E02FC8"/>
    <w:rsid w:val="00E04233"/>
    <w:rsid w:val="00E05000"/>
    <w:rsid w:val="00E0522C"/>
    <w:rsid w:val="00E134CD"/>
    <w:rsid w:val="00E17750"/>
    <w:rsid w:val="00E317EF"/>
    <w:rsid w:val="00E3488D"/>
    <w:rsid w:val="00E531D3"/>
    <w:rsid w:val="00E618D0"/>
    <w:rsid w:val="00E66A82"/>
    <w:rsid w:val="00E71BFA"/>
    <w:rsid w:val="00E8636C"/>
    <w:rsid w:val="00E87403"/>
    <w:rsid w:val="00E917DF"/>
    <w:rsid w:val="00EA2339"/>
    <w:rsid w:val="00EA3AA6"/>
    <w:rsid w:val="00EB7ED5"/>
    <w:rsid w:val="00EC4825"/>
    <w:rsid w:val="00EC5AAC"/>
    <w:rsid w:val="00ED36DD"/>
    <w:rsid w:val="00ED5CD4"/>
    <w:rsid w:val="00F021E9"/>
    <w:rsid w:val="00F14ADD"/>
    <w:rsid w:val="00F237C1"/>
    <w:rsid w:val="00F260FC"/>
    <w:rsid w:val="00F33FEB"/>
    <w:rsid w:val="00F345F6"/>
    <w:rsid w:val="00F349D1"/>
    <w:rsid w:val="00F420E8"/>
    <w:rsid w:val="00F55348"/>
    <w:rsid w:val="00F60597"/>
    <w:rsid w:val="00F608F2"/>
    <w:rsid w:val="00F6507B"/>
    <w:rsid w:val="00F6607B"/>
    <w:rsid w:val="00F66E90"/>
    <w:rsid w:val="00F751B1"/>
    <w:rsid w:val="00F765E8"/>
    <w:rsid w:val="00F81D3D"/>
    <w:rsid w:val="00F83EFD"/>
    <w:rsid w:val="00F87757"/>
    <w:rsid w:val="00FB7F06"/>
    <w:rsid w:val="00FD415F"/>
    <w:rsid w:val="00FE2286"/>
    <w:rsid w:val="00FE7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4D0F967"/>
  <w15:docId w15:val="{8AF7EDD2-E6DD-4479-A869-A82DBF8E1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8"/>
      <w:szCs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FF"/>
      <w:u w:val="single"/>
    </w:rPr>
  </w:style>
  <w:style w:type="paragraph" w:styleId="BodyText">
    <w:name w:val="Body Text"/>
    <w:basedOn w:val="Normal"/>
    <w:rPr>
      <w:sz w:val="24"/>
    </w:rPr>
  </w:style>
  <w:style w:type="paragraph" w:styleId="ListParagraph">
    <w:name w:val="List Paragraph"/>
    <w:basedOn w:val="Normal"/>
    <w:uiPriority w:val="34"/>
    <w:qFormat/>
    <w:pPr>
      <w:ind w:left="720"/>
    </w:pPr>
  </w:style>
  <w:style w:type="paragraph" w:customStyle="1" w:styleId="Default">
    <w:name w:val="Default"/>
    <w:pPr>
      <w:autoSpaceDE w:val="0"/>
      <w:autoSpaceDN w:val="0"/>
      <w:adjustRightInd w:val="0"/>
    </w:pPr>
    <w:rPr>
      <w:color w:val="000000"/>
      <w:sz w:val="24"/>
      <w:szCs w:val="24"/>
      <w:lang w:eastAsia="en-US"/>
    </w:rPr>
  </w:style>
  <w:style w:type="paragraph" w:styleId="NoSpacing">
    <w:name w:val="No Spacing"/>
    <w:qFormat/>
    <w:rPr>
      <w:sz w:val="24"/>
      <w:szCs w:val="24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417"/>
    <w:rPr>
      <w:rFonts w:ascii="Tahoma" w:hAnsi="Tahoma" w:cs="Tahoma"/>
      <w:sz w:val="16"/>
      <w:szCs w:val="16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875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st.com/en/development-tools/stm32cubeide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12</Pages>
  <Words>117</Words>
  <Characters>672</Characters>
  <Application>Microsoft Office Word</Application>
  <DocSecurity>0</DocSecurity>
  <PresentationFormat/>
  <Lines>5</Lines>
  <Paragraphs>1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Tutorial on Keil tools</vt:lpstr>
    </vt:vector>
  </TitlesOfParts>
  <Company>kantheti's</Company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on Keil tools</dc:title>
  <dc:creator>Alex Yang</dc:creator>
  <cp:lastModifiedBy>SWATHI AENUGU</cp:lastModifiedBy>
  <cp:revision>1044</cp:revision>
  <cp:lastPrinted>2019-09-22T05:47:00Z</cp:lastPrinted>
  <dcterms:created xsi:type="dcterms:W3CDTF">2021-01-21T21:46:00Z</dcterms:created>
  <dcterms:modified xsi:type="dcterms:W3CDTF">2022-02-28T09:14:00Z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1033-9.1.0.4058</vt:lpwstr>
  </property>
</Properties>
</file>